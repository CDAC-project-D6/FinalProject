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21D20" w14:textId="77777777" w:rsidR="00785213" w:rsidRDefault="00785213" w:rsidP="00496DF6">
      <w:pPr>
        <w:pStyle w:val="Heading1"/>
        <w:numPr>
          <w:ilvl w:val="0"/>
          <w:numId w:val="6"/>
        </w:numPr>
        <w:spacing w:line="276" w:lineRule="auto"/>
      </w:pPr>
      <w:r>
        <w:rPr>
          <w:i w:val="0"/>
          <w:iCs w:val="0"/>
          <w:sz w:val="28"/>
          <w:u w:val="none"/>
        </w:rPr>
        <w:t>INTRODUCTION TO PROJECT</w:t>
      </w:r>
    </w:p>
    <w:p w14:paraId="6D0D4651" w14:textId="59BD0B06" w:rsidR="00344210" w:rsidRPr="00344210" w:rsidRDefault="00805873" w:rsidP="00496DF6">
      <w:pPr>
        <w:spacing w:line="276" w:lineRule="auto"/>
        <w:jc w:val="both"/>
        <w:rPr>
          <w:sz w:val="20"/>
          <w:lang w:val="en-IN"/>
        </w:rPr>
      </w:pPr>
      <w:r>
        <w:rPr>
          <w:noProof/>
          <w:lang w:val="en-IN" w:eastAsia="en-IN"/>
        </w:rPr>
        <mc:AlternateContent>
          <mc:Choice Requires="wps">
            <w:drawing>
              <wp:anchor distT="4294967295" distB="4294967295" distL="114300" distR="114300" simplePos="0" relativeHeight="251662336" behindDoc="0" locked="0" layoutInCell="1" allowOverlap="1" wp14:anchorId="1A59DA0A" wp14:editId="145D48C3">
                <wp:simplePos x="0" y="0"/>
                <wp:positionH relativeFrom="column">
                  <wp:posOffset>228600</wp:posOffset>
                </wp:positionH>
                <wp:positionV relativeFrom="paragraph">
                  <wp:posOffset>24129</wp:posOffset>
                </wp:positionV>
                <wp:extent cx="5257800" cy="0"/>
                <wp:effectExtent l="38100" t="38100" r="38100" b="38100"/>
                <wp:wrapNone/>
                <wp:docPr id="2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4106B0" id="Straight Connector 2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" strokeweight="1.59mm">
                <v:stroke joinstyle="miter" endcap="square"/>
              </v:line>
            </w:pict>
          </mc:Fallback>
        </mc:AlternateContent>
      </w:r>
    </w:p>
    <w:p w14:paraId="314F73F5" w14:textId="77777777" w:rsidR="00344210" w:rsidRDefault="00344210" w:rsidP="00496DF6">
      <w:pPr>
        <w:shd w:val="clear" w:color="auto" w:fill="FFFFFF"/>
        <w:spacing w:line="276" w:lineRule="auto"/>
        <w:jc w:val="both"/>
      </w:pPr>
    </w:p>
    <w:p w14:paraId="50205273" w14:textId="01F8482B" w:rsidR="00344210" w:rsidRDefault="00344210" w:rsidP="00496DF6">
      <w:pPr>
        <w:shd w:val="clear" w:color="auto" w:fill="FFFFFF"/>
        <w:spacing w:line="276" w:lineRule="auto"/>
        <w:jc w:val="both"/>
      </w:pPr>
      <w:r>
        <w:t xml:space="preserve">As urban areas expand and property markets evolve, managing real estate properties effectively becomes increasingly important. A </w:t>
      </w:r>
      <w:r w:rsidRPr="00836789">
        <w:rPr>
          <w:b/>
          <w:bCs/>
        </w:rPr>
        <w:t>Real Estate Management System</w:t>
      </w:r>
      <w:r>
        <w:t xml:space="preserve"> (REMS) is designed to simplify and improve the management of various property types, including residential, commercial, and industrial. This system handles essential tasks such as listing properties, managing owners and users, overseeing finances, and scheduling maintenance.</w:t>
      </w:r>
    </w:p>
    <w:p w14:paraId="0307D475" w14:textId="77777777" w:rsidR="00344210" w:rsidRDefault="00344210" w:rsidP="00496DF6">
      <w:pPr>
        <w:shd w:val="clear" w:color="auto" w:fill="FFFFFF"/>
        <w:spacing w:line="276" w:lineRule="auto"/>
        <w:jc w:val="both"/>
      </w:pPr>
    </w:p>
    <w:p w14:paraId="5E6E3557" w14:textId="5906107B" w:rsidR="00344210" w:rsidRDefault="00344210" w:rsidP="00496DF6">
      <w:pPr>
        <w:shd w:val="clear" w:color="auto" w:fill="FFFFFF"/>
        <w:spacing w:line="276" w:lineRule="auto"/>
        <w:jc w:val="both"/>
      </w:pPr>
      <w:r>
        <w:t>The Real Estate Management System we’ve developed aims to consolidate these functions into a single, user-friendly platform. By automating repetitive tasks and centralizing information, it seeks to make property management more efficient for managers, landlords, tenants, and investors.</w:t>
      </w:r>
    </w:p>
    <w:p w14:paraId="45012439" w14:textId="77777777" w:rsidR="00344210" w:rsidRDefault="00344210" w:rsidP="00496DF6">
      <w:pPr>
        <w:shd w:val="clear" w:color="auto" w:fill="FFFFFF"/>
        <w:spacing w:line="276" w:lineRule="auto"/>
        <w:jc w:val="both"/>
      </w:pPr>
    </w:p>
    <w:p w14:paraId="57D7727A" w14:textId="17D5E823" w:rsidR="00344210" w:rsidRDefault="00344210" w:rsidP="00496DF6">
      <w:pPr>
        <w:shd w:val="clear" w:color="auto" w:fill="FFFFFF"/>
        <w:spacing w:line="276" w:lineRule="auto"/>
        <w:jc w:val="both"/>
      </w:pPr>
      <w:r>
        <w:t>This report offers a summary of the Real Estate Management System</w:t>
      </w:r>
      <w:r w:rsidR="00CF1758">
        <w:t xml:space="preserve">. </w:t>
      </w:r>
      <w:r>
        <w:t>It covers the system’s design, main features, and implementation process. Additionally, the report assesses the system’s performance, gathers user feedback, and suggests areas for future improvement.</w:t>
      </w:r>
    </w:p>
    <w:p w14:paraId="7F4F8F01" w14:textId="77777777" w:rsidR="00344210" w:rsidRDefault="00344210" w:rsidP="00496DF6">
      <w:pPr>
        <w:shd w:val="clear" w:color="auto" w:fill="FFFFFF"/>
        <w:spacing w:line="276" w:lineRule="auto"/>
        <w:jc w:val="both"/>
      </w:pPr>
    </w:p>
    <w:p w14:paraId="1A334AEF" w14:textId="2A2E0DA7" w:rsidR="00785213" w:rsidRDefault="00344210" w:rsidP="00496DF6">
      <w:pPr>
        <w:shd w:val="clear" w:color="auto" w:fill="FFFFFF"/>
        <w:spacing w:line="276" w:lineRule="auto"/>
        <w:jc w:val="both"/>
      </w:pPr>
      <w:r>
        <w:t>Our project is focused on addressing common challenges in property management and providing a solution that simplifies operations, supports better decision-making, and improves interactions among all parties involved.</w:t>
      </w:r>
    </w:p>
    <w:p w14:paraId="3CCE6DCB"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656DCB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D5E1565"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7D67B761"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0EF2EF77"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18D95903"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65388514"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4564AEC"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3D8526D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382FB72F"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19935EF1"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5AE075C"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05D3D0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3FAD889"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026E97A1" w14:textId="77777777" w:rsidR="00785213" w:rsidRDefault="00785213" w:rsidP="00496DF6">
      <w:pPr>
        <w:spacing w:line="276" w:lineRule="auto"/>
        <w:rPr>
          <w:rFonts w:ascii="Arial" w:eastAsia="Arial Unicode MS" w:hAnsi="Arial" w:cs="Arial Unicode MS"/>
          <w:b/>
          <w:bCs/>
          <w:color w:val="000000"/>
          <w:sz w:val="22"/>
          <w:szCs w:val="22"/>
        </w:rPr>
      </w:pPr>
    </w:p>
    <w:p w14:paraId="67BBA49F" w14:textId="77777777" w:rsidR="00785213" w:rsidRDefault="00785213" w:rsidP="00496DF6">
      <w:pPr>
        <w:spacing w:line="276" w:lineRule="auto"/>
      </w:pPr>
      <w:r>
        <w:rPr>
          <w:b/>
          <w:bCs/>
          <w:sz w:val="28"/>
        </w:rPr>
        <w:t>2.REQUIREMENTS</w:t>
      </w:r>
    </w:p>
    <w:p w14:paraId="24A75D41" w14:textId="64A2810B" w:rsidR="00785213" w:rsidRPr="00BB0AC5" w:rsidRDefault="00805873" w:rsidP="00496DF6">
      <w:pPr>
        <w:spacing w:line="276" w:lineRule="auto"/>
        <w:ind w:left="360"/>
        <w:jc w:val="both"/>
        <w:rPr>
          <w:b/>
          <w:bCs/>
          <w:sz w:val="20"/>
          <w:lang w:val="en-IN"/>
        </w:rPr>
      </w:pPr>
      <w:r>
        <w:rPr>
          <w:noProof/>
          <w:lang w:val="en-IN" w:eastAsia="en-IN"/>
        </w:rPr>
        <mc:AlternateContent>
          <mc:Choice Requires="wps">
            <w:drawing>
              <wp:anchor distT="4294967295" distB="4294967295" distL="114300" distR="114300" simplePos="0" relativeHeight="251659264" behindDoc="0" locked="0" layoutInCell="1" allowOverlap="1" wp14:anchorId="040E72D3" wp14:editId="6B48D865">
                <wp:simplePos x="0" y="0"/>
                <wp:positionH relativeFrom="column">
                  <wp:posOffset>-8890</wp:posOffset>
                </wp:positionH>
                <wp:positionV relativeFrom="paragraph">
                  <wp:posOffset>24129</wp:posOffset>
                </wp:positionV>
                <wp:extent cx="5257800" cy="0"/>
                <wp:effectExtent l="38100" t="38100" r="38100" b="38100"/>
                <wp:wrapNone/>
                <wp:docPr id="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0A610" id="Straight Connector 2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" strokeweight="1.59mm">
                <v:stroke joinstyle="miter" endcap="square"/>
              </v:line>
            </w:pict>
          </mc:Fallback>
        </mc:AlternateContent>
      </w:r>
    </w:p>
    <w:p w14:paraId="43B149E6" w14:textId="77777777" w:rsidR="00785213" w:rsidRDefault="00785213" w:rsidP="00496DF6">
      <w:pPr>
        <w:spacing w:line="276" w:lineRule="auto"/>
        <w:jc w:val="both"/>
        <w:rPr>
          <w:b/>
          <w:bCs/>
        </w:rPr>
      </w:pPr>
      <w:r>
        <w:rPr>
          <w:b/>
          <w:bCs/>
        </w:rPr>
        <w:t>2.1 FUNCTIONAL REQUIREMENTS</w:t>
      </w:r>
    </w:p>
    <w:p w14:paraId="1D806AFD" w14:textId="77777777" w:rsidR="00EB4C4D" w:rsidRDefault="00EB4C4D" w:rsidP="00496DF6">
      <w:pPr>
        <w:spacing w:line="276" w:lineRule="auto"/>
        <w:jc w:val="both"/>
        <w:rPr>
          <w:b/>
          <w:bCs/>
        </w:rPr>
      </w:pPr>
    </w:p>
    <w:p w14:paraId="10297063" w14:textId="20C94069" w:rsidR="00EB4C4D" w:rsidRDefault="00EB4C4D" w:rsidP="00496DF6">
      <w:pPr>
        <w:spacing w:line="276" w:lineRule="auto"/>
        <w:jc w:val="both"/>
        <w:rPr>
          <w:b/>
          <w:bCs/>
        </w:rPr>
      </w:pPr>
      <w:r>
        <w:rPr>
          <w:b/>
          <w:bCs/>
        </w:rPr>
        <w:lastRenderedPageBreak/>
        <w:t>2.1   Admin Account</w:t>
      </w:r>
    </w:p>
    <w:p w14:paraId="67C49E91" w14:textId="77777777" w:rsidR="00FD59C4" w:rsidRDefault="00FD59C4" w:rsidP="00496DF6">
      <w:pPr>
        <w:spacing w:line="276" w:lineRule="auto"/>
        <w:jc w:val="both"/>
        <w:rPr>
          <w:b/>
          <w:bCs/>
        </w:rPr>
      </w:pPr>
    </w:p>
    <w:p w14:paraId="2051C1BA" w14:textId="1E73BB1F" w:rsidR="00FD59C4" w:rsidRDefault="00FD59C4" w:rsidP="00496DF6">
      <w:pPr>
        <w:spacing w:line="276" w:lineRule="auto"/>
        <w:jc w:val="both"/>
        <w:rPr>
          <w:b/>
          <w:bCs/>
        </w:rPr>
      </w:pPr>
      <w:r w:rsidRPr="00FD59C4">
        <w:rPr>
          <w:b/>
          <w:bCs/>
          <w:noProof/>
        </w:rPr>
        <w:drawing>
          <wp:inline distT="0" distB="0" distL="0" distR="0" wp14:anchorId="58DE47D0" wp14:editId="688F15FA">
            <wp:extent cx="5486400" cy="3137535"/>
            <wp:effectExtent l="19050" t="19050" r="0" b="5715"/>
            <wp:docPr id="91642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20908" name=""/>
                    <pic:cNvPicPr/>
                  </pic:nvPicPr>
                  <pic:blipFill>
                    <a:blip r:embed="rId7"/>
                    <a:stretch>
                      <a:fillRect/>
                    </a:stretch>
                  </pic:blipFill>
                  <pic:spPr>
                    <a:xfrm>
                      <a:off x="0" y="0"/>
                      <a:ext cx="5486400" cy="3137535"/>
                    </a:xfrm>
                    <a:prstGeom prst="rect">
                      <a:avLst/>
                    </a:prstGeom>
                    <a:ln w="12700">
                      <a:solidFill>
                        <a:schemeClr val="tx1"/>
                      </a:solidFill>
                    </a:ln>
                    <a:effectLst>
                      <a:softEdge rad="112500"/>
                    </a:effectLst>
                  </pic:spPr>
                </pic:pic>
              </a:graphicData>
            </a:graphic>
          </wp:inline>
        </w:drawing>
      </w:r>
    </w:p>
    <w:p w14:paraId="431BDED3" w14:textId="78B9BCB6" w:rsidR="00FD59C4" w:rsidRDefault="00FD59C4" w:rsidP="00496DF6">
      <w:pPr>
        <w:spacing w:line="276" w:lineRule="auto"/>
        <w:jc w:val="both"/>
        <w:rPr>
          <w:b/>
          <w:bCs/>
        </w:rPr>
      </w:pPr>
    </w:p>
    <w:p w14:paraId="0E15908C" w14:textId="77777777" w:rsidR="00FD59C4" w:rsidRDefault="00FD59C4" w:rsidP="00496DF6">
      <w:pPr>
        <w:spacing w:line="276" w:lineRule="auto"/>
        <w:jc w:val="both"/>
        <w:rPr>
          <w:b/>
          <w:bCs/>
        </w:rPr>
      </w:pPr>
    </w:p>
    <w:p w14:paraId="7875899E" w14:textId="77777777" w:rsidR="00FD59C4" w:rsidRPr="00FD59C4" w:rsidRDefault="00FD59C4" w:rsidP="00496DF6">
      <w:pPr>
        <w:spacing w:line="276" w:lineRule="auto"/>
        <w:rPr>
          <w:b/>
          <w:bCs/>
        </w:rPr>
      </w:pPr>
      <w:r w:rsidRPr="00FD59C4">
        <w:rPr>
          <w:b/>
          <w:bCs/>
        </w:rPr>
        <w:t>1. Accessing the Admin Panel</w:t>
      </w:r>
    </w:p>
    <w:p w14:paraId="502D6C75" w14:textId="77777777" w:rsidR="00FD59C4" w:rsidRPr="00FD59C4" w:rsidRDefault="00FD59C4" w:rsidP="00496DF6">
      <w:pPr>
        <w:numPr>
          <w:ilvl w:val="0"/>
          <w:numId w:val="54"/>
        </w:numPr>
        <w:spacing w:line="276" w:lineRule="auto"/>
      </w:pPr>
      <w:r w:rsidRPr="00FD59C4">
        <w:rPr>
          <w:b/>
          <w:bCs/>
        </w:rPr>
        <w:t xml:space="preserve">Admin Login: </w:t>
      </w:r>
      <w:r w:rsidRPr="00FD59C4">
        <w:t>The admin accesses the platform using a secure login process, typically requiring a unique username and password. To enhance security, the platform may employ two-factor authentication (2FA), which requires the admin to enter a code sent to their mobile device or email in addition to their password. This step ensures that only authorized personnel can access the admin panel.</w:t>
      </w:r>
    </w:p>
    <w:p w14:paraId="79A69A4B" w14:textId="77777777" w:rsidR="00FD59C4" w:rsidRPr="00FD59C4" w:rsidRDefault="00FD59C4" w:rsidP="00496DF6">
      <w:pPr>
        <w:spacing w:line="276" w:lineRule="auto"/>
        <w:rPr>
          <w:b/>
          <w:bCs/>
        </w:rPr>
      </w:pPr>
      <w:r w:rsidRPr="00FD59C4">
        <w:rPr>
          <w:b/>
          <w:bCs/>
        </w:rPr>
        <w:t>2. Dashboard Overview</w:t>
      </w:r>
    </w:p>
    <w:p w14:paraId="077A2EA1" w14:textId="77777777" w:rsidR="00FD59C4" w:rsidRPr="00FD59C4" w:rsidRDefault="00FD59C4" w:rsidP="00496DF6">
      <w:pPr>
        <w:numPr>
          <w:ilvl w:val="0"/>
          <w:numId w:val="55"/>
        </w:numPr>
        <w:spacing w:line="276" w:lineRule="auto"/>
        <w:rPr>
          <w:b/>
          <w:bCs/>
        </w:rPr>
      </w:pPr>
      <w:r w:rsidRPr="00FD59C4">
        <w:rPr>
          <w:b/>
          <w:bCs/>
        </w:rPr>
        <w:t xml:space="preserve">Admin Dashboard: </w:t>
      </w:r>
      <w:r w:rsidRPr="00FD59C4">
        <w:t>Upon logging in, the admin is directed to a dashboard that provides a high-level overview of the platform’s activity. The dashboard displays key metrics such as the total number of active users and property owners, the number of properties currently listed, and recent transactions. It might also highlight pending actions that require the admin’s attention, such as new property listings awaiting approval or user accounts flagged for review. The dashboard serves as a central hub where the admin can quickly assess the platform’s status and navigate to different management sections.</w:t>
      </w:r>
    </w:p>
    <w:p w14:paraId="755B81DE" w14:textId="77777777" w:rsidR="00FD59C4" w:rsidRPr="00FD59C4" w:rsidRDefault="00FD59C4" w:rsidP="00496DF6">
      <w:pPr>
        <w:spacing w:line="276" w:lineRule="auto"/>
        <w:rPr>
          <w:b/>
          <w:bCs/>
        </w:rPr>
      </w:pPr>
      <w:r w:rsidRPr="00FD59C4">
        <w:rPr>
          <w:b/>
          <w:bCs/>
        </w:rPr>
        <w:t>3. User Management</w:t>
      </w:r>
    </w:p>
    <w:p w14:paraId="5292285E" w14:textId="77777777" w:rsidR="00FD59C4" w:rsidRPr="00FD59C4" w:rsidRDefault="00FD59C4" w:rsidP="00496DF6">
      <w:pPr>
        <w:numPr>
          <w:ilvl w:val="0"/>
          <w:numId w:val="56"/>
        </w:numPr>
        <w:spacing w:line="276" w:lineRule="auto"/>
      </w:pPr>
      <w:r w:rsidRPr="00FD59C4">
        <w:rPr>
          <w:b/>
          <w:bCs/>
        </w:rPr>
        <w:t xml:space="preserve">View and Access User Properties: </w:t>
      </w:r>
      <w:r w:rsidRPr="00FD59C4">
        <w:t xml:space="preserve">The admin has the capability to view all properties associated with any user on the platform. This includes detailed information about each property, such as its listing status (e.g., available, under offer, sold), location, price, and any associated documents. The admin can review </w:t>
      </w:r>
      <w:r w:rsidRPr="00FD59C4">
        <w:lastRenderedPageBreak/>
        <w:t>these details to ensure compliance with platform rules and address any issues that arise.</w:t>
      </w:r>
    </w:p>
    <w:p w14:paraId="4C238EC4" w14:textId="77777777" w:rsidR="00FD59C4" w:rsidRPr="00FD59C4" w:rsidRDefault="00FD59C4" w:rsidP="00496DF6">
      <w:pPr>
        <w:numPr>
          <w:ilvl w:val="0"/>
          <w:numId w:val="56"/>
        </w:numPr>
        <w:spacing w:line="276" w:lineRule="auto"/>
        <w:rPr>
          <w:b/>
          <w:bCs/>
        </w:rPr>
      </w:pPr>
      <w:r w:rsidRPr="00FD59C4">
        <w:rPr>
          <w:b/>
          <w:bCs/>
        </w:rPr>
        <w:t xml:space="preserve">Block/Unblock Users: </w:t>
      </w:r>
      <w:r w:rsidRPr="00FD59C4">
        <w:t>The admin can block users who violate platform policies or exhibit suspicious behavior. Blocking a user restricts their access to the platform, preventing them from logging in or interacting with properties. If a user resolves the issue or if the block was applied in error, the admin can unblock the user, restoring their access and permissions. This feature helps maintain the platform’s integrity and security.</w:t>
      </w:r>
    </w:p>
    <w:p w14:paraId="0B28CF45" w14:textId="77777777" w:rsidR="00FD59C4" w:rsidRPr="00FD59C4" w:rsidRDefault="00FD59C4" w:rsidP="00496DF6">
      <w:pPr>
        <w:spacing w:line="276" w:lineRule="auto"/>
        <w:rPr>
          <w:b/>
          <w:bCs/>
        </w:rPr>
      </w:pPr>
      <w:r w:rsidRPr="00FD59C4">
        <w:rPr>
          <w:b/>
          <w:bCs/>
        </w:rPr>
        <w:t>4. Owner Management</w:t>
      </w:r>
    </w:p>
    <w:p w14:paraId="37A44A48" w14:textId="77777777" w:rsidR="00FD59C4" w:rsidRPr="00FD59C4" w:rsidRDefault="00FD59C4" w:rsidP="00496DF6">
      <w:pPr>
        <w:numPr>
          <w:ilvl w:val="0"/>
          <w:numId w:val="57"/>
        </w:numPr>
        <w:spacing w:line="276" w:lineRule="auto"/>
      </w:pPr>
      <w:r w:rsidRPr="00FD59C4">
        <w:rPr>
          <w:b/>
          <w:bCs/>
        </w:rPr>
        <w:t xml:space="preserve">View and Access Owner Properties: </w:t>
      </w:r>
      <w:r w:rsidRPr="00FD59C4">
        <w:t>Similar to user management, the admin can view all properties listed by a specific property owner. This feature allows the admin to monitor the owner’s activities, including the accuracy of property listings, adherence to platform guidelines, and overall conduct. The admin can take action if any of the owner’s properties violate the platform’s terms.</w:t>
      </w:r>
    </w:p>
    <w:p w14:paraId="34C2792F" w14:textId="77777777" w:rsidR="00FD59C4" w:rsidRPr="00FD59C4" w:rsidRDefault="00FD59C4" w:rsidP="00496DF6">
      <w:pPr>
        <w:numPr>
          <w:ilvl w:val="0"/>
          <w:numId w:val="57"/>
        </w:numPr>
        <w:spacing w:line="276" w:lineRule="auto"/>
      </w:pPr>
      <w:r w:rsidRPr="00FD59C4">
        <w:rPr>
          <w:b/>
          <w:bCs/>
        </w:rPr>
        <w:t xml:space="preserve">Block/Unblock Owners: </w:t>
      </w:r>
      <w:r w:rsidRPr="00FD59C4">
        <w:t>If a property owner is found to be non-compliant with the platform’s rules—such as listing fraudulent properties or engaging in unethical practices—the admin can block their account. Blocking an owner prevents them from adding or managing properties on the platform. If the situation is resolved or if further investigation shows the block was unnecessary, the admin can unblock the owner and restore their account privileges.</w:t>
      </w:r>
    </w:p>
    <w:p w14:paraId="23AFCF6D" w14:textId="77777777" w:rsidR="00FD59C4" w:rsidRPr="00FD59C4" w:rsidRDefault="00FD59C4" w:rsidP="00496DF6">
      <w:pPr>
        <w:spacing w:line="276" w:lineRule="auto"/>
        <w:rPr>
          <w:b/>
          <w:bCs/>
        </w:rPr>
      </w:pPr>
      <w:r w:rsidRPr="00FD59C4">
        <w:rPr>
          <w:b/>
          <w:bCs/>
        </w:rPr>
        <w:t>5. Monitoring Activities</w:t>
      </w:r>
    </w:p>
    <w:p w14:paraId="2AB549C9" w14:textId="77777777" w:rsidR="00FD59C4" w:rsidRPr="00FD59C4" w:rsidRDefault="00FD59C4" w:rsidP="00496DF6">
      <w:pPr>
        <w:numPr>
          <w:ilvl w:val="0"/>
          <w:numId w:val="58"/>
        </w:numPr>
        <w:spacing w:line="276" w:lineRule="auto"/>
      </w:pPr>
      <w:r w:rsidRPr="00FD59C4">
        <w:rPr>
          <w:b/>
          <w:bCs/>
        </w:rPr>
        <w:t xml:space="preserve">Track User and Owner Actions: </w:t>
      </w:r>
      <w:r w:rsidRPr="00FD59C4">
        <w:t>The admin has access to logs or reports that detail the actions taken by both users and owners on the platform. These logs include activities like property listings, edits, purchases, and communication between users and owners. Monitoring these activities allows the admin to detect any unusual behavior, address potential security threats, and ensure that all interactions on the platform are in line with its policies.</w:t>
      </w:r>
    </w:p>
    <w:p w14:paraId="07DC7EE9" w14:textId="77777777" w:rsidR="00FD59C4" w:rsidRPr="00FD59C4" w:rsidRDefault="00FD59C4" w:rsidP="00496DF6">
      <w:pPr>
        <w:numPr>
          <w:ilvl w:val="0"/>
          <w:numId w:val="58"/>
        </w:numPr>
        <w:spacing w:line="276" w:lineRule="auto"/>
        <w:rPr>
          <w:b/>
          <w:bCs/>
        </w:rPr>
      </w:pPr>
      <w:r w:rsidRPr="00FD59C4">
        <w:rPr>
          <w:b/>
          <w:bCs/>
        </w:rPr>
        <w:t xml:space="preserve">Review Transactions: </w:t>
      </w:r>
      <w:r w:rsidRPr="00FD59C4">
        <w:t>The admin can review transactions between users and owners, ensuring that payments are processed correctly and that there are no discrepancies or issues. This includes checking payment records, reviewing the transfer of property ownership, and handling any disputes that arise between buyers and sellers. The admin’s role in overseeing transactions helps maintain trust and transparency on the platform.</w:t>
      </w:r>
    </w:p>
    <w:p w14:paraId="30FD70C9" w14:textId="77777777" w:rsidR="00FD59C4" w:rsidRPr="00FD59C4" w:rsidRDefault="00FD59C4" w:rsidP="00496DF6">
      <w:pPr>
        <w:spacing w:line="276" w:lineRule="auto"/>
        <w:rPr>
          <w:b/>
          <w:bCs/>
        </w:rPr>
      </w:pPr>
      <w:r w:rsidRPr="00FD59C4">
        <w:rPr>
          <w:b/>
          <w:bCs/>
        </w:rPr>
        <w:t>6. Content and Platform Management</w:t>
      </w:r>
    </w:p>
    <w:p w14:paraId="05DC9515" w14:textId="77777777" w:rsidR="00FD59C4" w:rsidRPr="00FD59C4" w:rsidRDefault="00FD59C4" w:rsidP="00496DF6">
      <w:pPr>
        <w:numPr>
          <w:ilvl w:val="0"/>
          <w:numId w:val="59"/>
        </w:numPr>
        <w:spacing w:line="276" w:lineRule="auto"/>
      </w:pPr>
      <w:r w:rsidRPr="00FD59C4">
        <w:rPr>
          <w:b/>
          <w:bCs/>
        </w:rPr>
        <w:t xml:space="preserve">Manage Content: </w:t>
      </w:r>
      <w:r w:rsidRPr="00FD59C4">
        <w:t>The admin has the ability to update or create content on the platform, such as modifying the terms of service, privacy policies, FAQs, and other informational pages. They can also post announcements or updates that are visible to all users, such as introducing new features, notifying users of scheduled maintenance, or communicating important policy changes. This ensures that all platform content remains current and relevant.</w:t>
      </w:r>
    </w:p>
    <w:p w14:paraId="7A4FF3BC" w14:textId="77777777" w:rsidR="00FD59C4" w:rsidRPr="00FD59C4" w:rsidRDefault="00FD59C4" w:rsidP="00496DF6">
      <w:pPr>
        <w:spacing w:line="276" w:lineRule="auto"/>
        <w:rPr>
          <w:b/>
          <w:bCs/>
        </w:rPr>
      </w:pPr>
      <w:r w:rsidRPr="00FD59C4">
        <w:rPr>
          <w:b/>
          <w:bCs/>
        </w:rPr>
        <w:lastRenderedPageBreak/>
        <w:t>7. Exiting the Platform</w:t>
      </w:r>
    </w:p>
    <w:p w14:paraId="68465A79" w14:textId="77777777" w:rsidR="00FD59C4" w:rsidRPr="00FD59C4" w:rsidRDefault="00FD59C4" w:rsidP="00496DF6">
      <w:pPr>
        <w:numPr>
          <w:ilvl w:val="0"/>
          <w:numId w:val="60"/>
        </w:numPr>
        <w:spacing w:line="276" w:lineRule="auto"/>
      </w:pPr>
      <w:r w:rsidRPr="00FD59C4">
        <w:rPr>
          <w:b/>
          <w:bCs/>
        </w:rPr>
        <w:t xml:space="preserve">Log Out: </w:t>
      </w:r>
      <w:r w:rsidRPr="00FD59C4">
        <w:t>After completing their tasks, the admin securely logs out of the platform. This step is crucial to prevent unauthorized access, especially if the admin is using a shared or public computer. The platform may also include an automatic logout feature that activates after a period of inactivity, further enhancing security by reducing the risk of unauthorized access.</w:t>
      </w:r>
    </w:p>
    <w:p w14:paraId="5FE0E0FE" w14:textId="77777777" w:rsidR="00FD59C4" w:rsidRDefault="00FD59C4" w:rsidP="00496DF6">
      <w:pPr>
        <w:spacing w:line="276" w:lineRule="auto"/>
        <w:jc w:val="both"/>
        <w:rPr>
          <w:b/>
          <w:bCs/>
        </w:rPr>
      </w:pPr>
    </w:p>
    <w:p w14:paraId="07C2AB07" w14:textId="77777777" w:rsidR="00FD59C4" w:rsidRDefault="00FD59C4" w:rsidP="00496DF6">
      <w:pPr>
        <w:spacing w:line="276" w:lineRule="auto"/>
        <w:jc w:val="both"/>
        <w:rPr>
          <w:b/>
          <w:bCs/>
        </w:rPr>
      </w:pPr>
    </w:p>
    <w:p w14:paraId="2294C92F" w14:textId="77777777" w:rsidR="00293598" w:rsidRDefault="00293598" w:rsidP="00496DF6">
      <w:pPr>
        <w:spacing w:line="276" w:lineRule="auto"/>
        <w:jc w:val="both"/>
      </w:pPr>
    </w:p>
    <w:p w14:paraId="0573A180" w14:textId="77777777" w:rsidR="00EB4C4D" w:rsidRDefault="00EB4C4D" w:rsidP="00496DF6">
      <w:pPr>
        <w:spacing w:line="276" w:lineRule="auto"/>
        <w:jc w:val="both"/>
      </w:pPr>
    </w:p>
    <w:p w14:paraId="73246D66" w14:textId="77777777" w:rsidR="00EB4C4D" w:rsidRDefault="00EB4C4D" w:rsidP="00496DF6">
      <w:pPr>
        <w:spacing w:line="276" w:lineRule="auto"/>
        <w:jc w:val="both"/>
      </w:pPr>
    </w:p>
    <w:p w14:paraId="4454862C" w14:textId="77777777" w:rsidR="00EB4C4D" w:rsidRDefault="00EB4C4D" w:rsidP="00496DF6">
      <w:pPr>
        <w:spacing w:line="276" w:lineRule="auto"/>
        <w:jc w:val="both"/>
      </w:pPr>
    </w:p>
    <w:p w14:paraId="74D081A9" w14:textId="77777777" w:rsidR="00B33021" w:rsidRDefault="00B33021" w:rsidP="00496DF6">
      <w:pPr>
        <w:spacing w:line="276" w:lineRule="auto"/>
        <w:jc w:val="both"/>
      </w:pPr>
    </w:p>
    <w:p w14:paraId="0A9F9A03" w14:textId="77777777" w:rsidR="00B33021" w:rsidRDefault="00B33021" w:rsidP="00496DF6">
      <w:pPr>
        <w:spacing w:line="276" w:lineRule="auto"/>
        <w:jc w:val="both"/>
      </w:pPr>
    </w:p>
    <w:p w14:paraId="72619D6F" w14:textId="77777777" w:rsidR="00B33021" w:rsidRDefault="00B33021" w:rsidP="00496DF6">
      <w:pPr>
        <w:spacing w:line="276" w:lineRule="auto"/>
        <w:jc w:val="both"/>
      </w:pPr>
    </w:p>
    <w:p w14:paraId="5C81372B" w14:textId="77777777" w:rsidR="00B33021" w:rsidRDefault="00B33021" w:rsidP="00496DF6">
      <w:pPr>
        <w:spacing w:line="276" w:lineRule="auto"/>
        <w:jc w:val="both"/>
      </w:pPr>
    </w:p>
    <w:p w14:paraId="5AEED797" w14:textId="77777777" w:rsidR="00EB4C4D" w:rsidRDefault="00EB4C4D" w:rsidP="00496DF6">
      <w:pPr>
        <w:spacing w:line="276" w:lineRule="auto"/>
        <w:jc w:val="both"/>
      </w:pPr>
    </w:p>
    <w:p w14:paraId="617C3BE6" w14:textId="77777777" w:rsidR="00EB4C4D" w:rsidRDefault="00EB4C4D" w:rsidP="00496DF6">
      <w:pPr>
        <w:spacing w:line="276" w:lineRule="auto"/>
        <w:jc w:val="both"/>
      </w:pPr>
    </w:p>
    <w:p w14:paraId="4B9C0FA2" w14:textId="77777777" w:rsidR="00EB4C4D" w:rsidRDefault="00EB4C4D" w:rsidP="00496DF6">
      <w:pPr>
        <w:spacing w:line="276" w:lineRule="auto"/>
        <w:jc w:val="both"/>
      </w:pPr>
    </w:p>
    <w:p w14:paraId="7F27C4BA" w14:textId="77777777" w:rsidR="00EB4C4D" w:rsidRDefault="00EB4C4D" w:rsidP="00496DF6">
      <w:pPr>
        <w:spacing w:line="276" w:lineRule="auto"/>
        <w:rPr>
          <w:b/>
        </w:rPr>
      </w:pPr>
      <w:r w:rsidRPr="00112291">
        <w:rPr>
          <w:b/>
        </w:rPr>
        <w:t>2</w:t>
      </w:r>
      <w:r>
        <w:rPr>
          <w:b/>
        </w:rPr>
        <w:t xml:space="preserve">.2 </w:t>
      </w:r>
      <w:r>
        <w:rPr>
          <w:b/>
        </w:rPr>
        <w:tab/>
        <w:t>User Account</w:t>
      </w:r>
    </w:p>
    <w:p w14:paraId="42C79EE6" w14:textId="77777777" w:rsidR="00EB4C4D" w:rsidRDefault="00EB4C4D" w:rsidP="00496DF6">
      <w:pPr>
        <w:spacing w:line="276" w:lineRule="auto"/>
        <w:jc w:val="both"/>
      </w:pPr>
    </w:p>
    <w:p w14:paraId="036CDABE" w14:textId="52FD728A" w:rsidR="00785213" w:rsidRDefault="00BD4DBF" w:rsidP="00496DF6">
      <w:pPr>
        <w:spacing w:line="276" w:lineRule="auto"/>
        <w:rPr>
          <w:b/>
        </w:rPr>
      </w:pPr>
      <w:r w:rsidRPr="00BD4DBF">
        <w:rPr>
          <w:b/>
          <w:noProof/>
        </w:rPr>
        <w:drawing>
          <wp:inline distT="0" distB="0" distL="0" distR="0" wp14:anchorId="601FF4AB" wp14:editId="77025344">
            <wp:extent cx="5486400" cy="3221355"/>
            <wp:effectExtent l="0" t="0" r="0" b="0"/>
            <wp:docPr id="10329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5405" name=""/>
                    <pic:cNvPicPr/>
                  </pic:nvPicPr>
                  <pic:blipFill>
                    <a:blip r:embed="rId8"/>
                    <a:stretch>
                      <a:fillRect/>
                    </a:stretch>
                  </pic:blipFill>
                  <pic:spPr>
                    <a:xfrm>
                      <a:off x="0" y="0"/>
                      <a:ext cx="5486400" cy="3221355"/>
                    </a:xfrm>
                    <a:prstGeom prst="rect">
                      <a:avLst/>
                    </a:prstGeom>
                  </pic:spPr>
                </pic:pic>
              </a:graphicData>
            </a:graphic>
          </wp:inline>
        </w:drawing>
      </w:r>
    </w:p>
    <w:p w14:paraId="4AE070D5" w14:textId="77777777" w:rsidR="00785213" w:rsidRDefault="00785213" w:rsidP="00496DF6">
      <w:pPr>
        <w:spacing w:line="276" w:lineRule="auto"/>
        <w:rPr>
          <w:b/>
        </w:rPr>
      </w:pPr>
    </w:p>
    <w:p w14:paraId="58016B36" w14:textId="77777777" w:rsidR="00FD59C4" w:rsidRPr="00FD59C4" w:rsidRDefault="00785213" w:rsidP="00496DF6">
      <w:pPr>
        <w:numPr>
          <w:ilvl w:val="2"/>
          <w:numId w:val="1"/>
        </w:numPr>
        <w:spacing w:line="276" w:lineRule="auto"/>
        <w:rPr>
          <w:b/>
          <w:bCs/>
        </w:rPr>
      </w:pPr>
      <w:r w:rsidRPr="00112291">
        <w:tab/>
      </w:r>
      <w:r w:rsidR="00FD59C4" w:rsidRPr="00FD59C4">
        <w:rPr>
          <w:b/>
          <w:bCs/>
        </w:rPr>
        <w:t>1. Account Creation and Access</w:t>
      </w:r>
    </w:p>
    <w:p w14:paraId="497ACFDB" w14:textId="77777777" w:rsidR="00FD59C4" w:rsidRPr="00FD59C4" w:rsidRDefault="00FD59C4" w:rsidP="00496DF6">
      <w:pPr>
        <w:numPr>
          <w:ilvl w:val="2"/>
          <w:numId w:val="1"/>
        </w:numPr>
        <w:spacing w:line="276" w:lineRule="auto"/>
      </w:pPr>
      <w:r w:rsidRPr="00FD59C4">
        <w:rPr>
          <w:b/>
          <w:bCs/>
        </w:rPr>
        <w:lastRenderedPageBreak/>
        <w:t xml:space="preserve">Register: </w:t>
      </w:r>
      <w:r w:rsidRPr="00FD59C4">
        <w:t>Users start by signing up on the platform, where they provide necessary information such as their name, email address, and a secure password. The platform sends a confirmation link or verification code to their email or phone, which they must confirm to complete the registration. This step ensures that only valid users gain access to the platform.</w:t>
      </w:r>
    </w:p>
    <w:p w14:paraId="0784EB37" w14:textId="77777777" w:rsidR="00FD59C4" w:rsidRPr="00FD59C4" w:rsidRDefault="00FD59C4" w:rsidP="00496DF6">
      <w:pPr>
        <w:numPr>
          <w:ilvl w:val="2"/>
          <w:numId w:val="1"/>
        </w:numPr>
        <w:spacing w:line="276" w:lineRule="auto"/>
        <w:rPr>
          <w:b/>
          <w:bCs/>
        </w:rPr>
      </w:pPr>
      <w:r w:rsidRPr="00FD59C4">
        <w:rPr>
          <w:b/>
          <w:bCs/>
        </w:rPr>
        <w:t xml:space="preserve">Login: </w:t>
      </w:r>
      <w:r w:rsidRPr="00FD59C4">
        <w:t>Once registered, users can log in using their email and password. If they forget their password, they can use the password recovery option, which sends a reset link or code to their registered email or phone, allowing them to create a new password and regain access to their account.</w:t>
      </w:r>
    </w:p>
    <w:p w14:paraId="11404A9D" w14:textId="77777777" w:rsidR="00FD59C4" w:rsidRPr="00FD59C4" w:rsidRDefault="00FD59C4" w:rsidP="00496DF6">
      <w:pPr>
        <w:numPr>
          <w:ilvl w:val="2"/>
          <w:numId w:val="1"/>
        </w:numPr>
        <w:spacing w:line="276" w:lineRule="auto"/>
        <w:rPr>
          <w:b/>
          <w:bCs/>
        </w:rPr>
      </w:pPr>
      <w:r w:rsidRPr="00FD59C4">
        <w:rPr>
          <w:b/>
          <w:bCs/>
        </w:rPr>
        <w:t>2. Explore Properties</w:t>
      </w:r>
    </w:p>
    <w:p w14:paraId="6A7B3443" w14:textId="77777777" w:rsidR="00FD59C4" w:rsidRPr="00FD59C4" w:rsidRDefault="00FD59C4" w:rsidP="00496DF6">
      <w:pPr>
        <w:numPr>
          <w:ilvl w:val="2"/>
          <w:numId w:val="1"/>
        </w:numPr>
        <w:spacing w:line="276" w:lineRule="auto"/>
        <w:rPr>
          <w:b/>
          <w:bCs/>
        </w:rPr>
      </w:pPr>
      <w:r w:rsidRPr="00FD59C4">
        <w:rPr>
          <w:b/>
          <w:bCs/>
        </w:rPr>
        <w:t>Browse Listings</w:t>
      </w:r>
      <w:r w:rsidRPr="00FD59C4">
        <w:t>: After logging in, users are presented with a range of properties listed by different owners. These listings are displayed in an organized manner, typically featuring key details like the property name, location, type (e.g., apartment, house), and price. Users can scroll through the listings to explore their options.</w:t>
      </w:r>
    </w:p>
    <w:p w14:paraId="1390D645" w14:textId="77777777" w:rsidR="00FD59C4" w:rsidRPr="00FD59C4" w:rsidRDefault="00FD59C4" w:rsidP="00496DF6">
      <w:pPr>
        <w:numPr>
          <w:ilvl w:val="2"/>
          <w:numId w:val="1"/>
        </w:numPr>
        <w:spacing w:line="276" w:lineRule="auto"/>
        <w:rPr>
          <w:b/>
          <w:bCs/>
        </w:rPr>
      </w:pPr>
      <w:r w:rsidRPr="00FD59C4">
        <w:rPr>
          <w:b/>
          <w:bCs/>
        </w:rPr>
        <w:t xml:space="preserve">Search and Filters: </w:t>
      </w:r>
      <w:r w:rsidRPr="00FD59C4">
        <w:t>To help users find exactly what they’re looking for, the platform offers a search bar and various filters. Users can type in specific keywords (like a city or neighborhood) or apply filters based on criteria such as price range, property type, number of bedrooms, or other features. This functionality allows users to quickly narrow down the list of properties to those that match their preferences.</w:t>
      </w:r>
    </w:p>
    <w:p w14:paraId="3678C612" w14:textId="77777777" w:rsidR="00FD59C4" w:rsidRPr="00FD59C4" w:rsidRDefault="00FD59C4" w:rsidP="00496DF6">
      <w:pPr>
        <w:numPr>
          <w:ilvl w:val="2"/>
          <w:numId w:val="1"/>
        </w:numPr>
        <w:spacing w:line="276" w:lineRule="auto"/>
        <w:rPr>
          <w:b/>
          <w:bCs/>
        </w:rPr>
      </w:pPr>
      <w:r w:rsidRPr="00FD59C4">
        <w:rPr>
          <w:b/>
          <w:bCs/>
        </w:rPr>
        <w:t>3. Property Details</w:t>
      </w:r>
    </w:p>
    <w:p w14:paraId="5253726F" w14:textId="77777777" w:rsidR="00FD59C4" w:rsidRPr="00FD59C4" w:rsidRDefault="00FD59C4" w:rsidP="00496DF6">
      <w:pPr>
        <w:numPr>
          <w:ilvl w:val="2"/>
          <w:numId w:val="1"/>
        </w:numPr>
        <w:spacing w:line="276" w:lineRule="auto"/>
      </w:pPr>
      <w:r w:rsidRPr="00FD59C4">
        <w:rPr>
          <w:b/>
          <w:bCs/>
        </w:rPr>
        <w:t xml:space="preserve">View Details: </w:t>
      </w:r>
      <w:r w:rsidRPr="00FD59C4">
        <w:t>When a user finds a property that interests them, they can click on it to view more detailed information. The property’s detail page includes a comprehensive description, multiple high-quality images, the price, and details about amenities (e.g., parking, swimming pool, garden). The page may also provide information on nearby facilities like schools, hospitals, or shopping centers, helping users assess whether the property meets their needs.</w:t>
      </w:r>
    </w:p>
    <w:p w14:paraId="6659FA9E" w14:textId="77777777" w:rsidR="00FD59C4" w:rsidRPr="00FD59C4" w:rsidRDefault="00FD59C4" w:rsidP="00496DF6">
      <w:pPr>
        <w:numPr>
          <w:ilvl w:val="2"/>
          <w:numId w:val="1"/>
        </w:numPr>
        <w:spacing w:line="276" w:lineRule="auto"/>
        <w:rPr>
          <w:b/>
          <w:bCs/>
        </w:rPr>
      </w:pPr>
      <w:r w:rsidRPr="00FD59C4">
        <w:rPr>
          <w:b/>
          <w:bCs/>
        </w:rPr>
        <w:t>Owner Information</w:t>
      </w:r>
      <w:r w:rsidRPr="00FD59C4">
        <w:t>: On the same property detail page, users can access information about the property owner. This may include the owner’s profile, their contact details (if shared), and possibly ratings or reviews from previous interactions with other users. This transparency helps build trust and confidence in the transaction process.</w:t>
      </w:r>
    </w:p>
    <w:p w14:paraId="24F067A0" w14:textId="77777777" w:rsidR="00FD59C4" w:rsidRPr="00FD59C4" w:rsidRDefault="00FD59C4" w:rsidP="00496DF6">
      <w:pPr>
        <w:numPr>
          <w:ilvl w:val="2"/>
          <w:numId w:val="1"/>
        </w:numPr>
        <w:spacing w:line="276" w:lineRule="auto"/>
        <w:rPr>
          <w:b/>
          <w:bCs/>
        </w:rPr>
      </w:pPr>
      <w:r w:rsidRPr="00FD59C4">
        <w:rPr>
          <w:b/>
          <w:bCs/>
        </w:rPr>
        <w:t>4. Wishlist Management</w:t>
      </w:r>
    </w:p>
    <w:p w14:paraId="35C43201" w14:textId="40D6E57E" w:rsidR="00FD59C4" w:rsidRPr="00FD59C4" w:rsidRDefault="00FD59C4" w:rsidP="00496DF6">
      <w:pPr>
        <w:numPr>
          <w:ilvl w:val="2"/>
          <w:numId w:val="1"/>
        </w:numPr>
        <w:spacing w:line="276" w:lineRule="auto"/>
      </w:pPr>
      <w:r w:rsidRPr="00FD59C4">
        <w:rPr>
          <w:b/>
          <w:bCs/>
        </w:rPr>
        <w:t xml:space="preserve">Add to Wishlist: </w:t>
      </w:r>
      <w:r w:rsidRPr="00FD59C4">
        <w:t xml:space="preserve">If a user is interested in a property but isn’t ready to make a purchase, they can save it to their </w:t>
      </w:r>
      <w:r w:rsidR="00B33021" w:rsidRPr="00FD59C4">
        <w:t>wish</w:t>
      </w:r>
      <w:r w:rsidR="00B33021">
        <w:t>-</w:t>
      </w:r>
      <w:r w:rsidR="00B33021" w:rsidRPr="00FD59C4">
        <w:t>list</w:t>
      </w:r>
      <w:r w:rsidRPr="00FD59C4">
        <w:t xml:space="preserve">. This feature allows users to bookmark properties they like, so they can easily find and review them later. The </w:t>
      </w:r>
      <w:r w:rsidR="00B33021" w:rsidRPr="00FD59C4">
        <w:t>wish</w:t>
      </w:r>
      <w:r w:rsidR="00B33021">
        <w:t>-</w:t>
      </w:r>
      <w:r w:rsidR="00B33021" w:rsidRPr="00FD59C4">
        <w:t xml:space="preserve">list </w:t>
      </w:r>
      <w:r w:rsidRPr="00FD59C4">
        <w:t>is especially useful for users who are comparing multiple properties or waiting for further information before making a decision.</w:t>
      </w:r>
    </w:p>
    <w:p w14:paraId="42BF11C7" w14:textId="064F29C3" w:rsidR="00FD59C4" w:rsidRPr="00FD59C4" w:rsidRDefault="00FD59C4" w:rsidP="00496DF6">
      <w:pPr>
        <w:numPr>
          <w:ilvl w:val="2"/>
          <w:numId w:val="1"/>
        </w:numPr>
        <w:spacing w:line="276" w:lineRule="auto"/>
      </w:pPr>
      <w:r w:rsidRPr="00FD59C4">
        <w:rPr>
          <w:b/>
          <w:bCs/>
        </w:rPr>
        <w:lastRenderedPageBreak/>
        <w:t xml:space="preserve">Manage Wishlist: </w:t>
      </w:r>
      <w:r w:rsidRPr="00FD59C4">
        <w:t>Users can access their wish</w:t>
      </w:r>
      <w:r w:rsidR="00B33021">
        <w:t>-</w:t>
      </w:r>
      <w:r w:rsidRPr="00FD59C4">
        <w:t>list through their account dashboard. From there, they can review the properties they’ve saved, compare them, or remove any properties they’re no longer interested in. When they’re ready, they can click on a saved property to view its details again or proceed to purchase it.</w:t>
      </w:r>
    </w:p>
    <w:p w14:paraId="3719C8B9" w14:textId="193603C9" w:rsidR="00FD59C4" w:rsidRPr="00FD59C4" w:rsidRDefault="00FD59C4" w:rsidP="00496DF6">
      <w:pPr>
        <w:numPr>
          <w:ilvl w:val="2"/>
          <w:numId w:val="1"/>
        </w:numPr>
        <w:spacing w:line="276" w:lineRule="auto"/>
        <w:rPr>
          <w:b/>
          <w:bCs/>
        </w:rPr>
      </w:pPr>
      <w:r w:rsidRPr="00FD59C4">
        <w:rPr>
          <w:b/>
          <w:bCs/>
        </w:rPr>
        <w:t>5. Purchasing a property</w:t>
      </w:r>
    </w:p>
    <w:p w14:paraId="73363B58" w14:textId="77777777" w:rsidR="00FD59C4" w:rsidRPr="00FD59C4" w:rsidRDefault="00FD59C4" w:rsidP="00496DF6">
      <w:pPr>
        <w:numPr>
          <w:ilvl w:val="2"/>
          <w:numId w:val="1"/>
        </w:numPr>
        <w:spacing w:line="276" w:lineRule="auto"/>
      </w:pPr>
      <w:r w:rsidRPr="00FD59C4">
        <w:rPr>
          <w:b/>
          <w:bCs/>
        </w:rPr>
        <w:t xml:space="preserve">Start Purchase: </w:t>
      </w:r>
      <w:r w:rsidRPr="00FD59C4">
        <w:t>Once a user decides to buy a property, they initiate the purchase process by clicking the “Buy Now” button on the property’s detail page. This action takes them to the payment process, where they can finalize their purchase.</w:t>
      </w:r>
    </w:p>
    <w:p w14:paraId="028F8C85" w14:textId="77777777" w:rsidR="00FD59C4" w:rsidRPr="00FD59C4" w:rsidRDefault="00FD59C4" w:rsidP="00496DF6">
      <w:pPr>
        <w:numPr>
          <w:ilvl w:val="2"/>
          <w:numId w:val="1"/>
        </w:numPr>
        <w:spacing w:line="276" w:lineRule="auto"/>
      </w:pPr>
      <w:r w:rsidRPr="00FD59C4">
        <w:rPr>
          <w:b/>
          <w:bCs/>
        </w:rPr>
        <w:t>Payment Process</w:t>
      </w:r>
      <w:r w:rsidRPr="00FD59C4">
        <w:t>: During the payment process, users are guided through a series of steps to complete the transaction. They can select their preferred payment method, which might include options like credit/debit cards, bank transfers, or other payment gateways. The platform ensures that all payment transactions are processed securely to protect user information and funds.</w:t>
      </w:r>
    </w:p>
    <w:p w14:paraId="580E6D02" w14:textId="77777777" w:rsidR="00FD59C4" w:rsidRDefault="00FD59C4" w:rsidP="00496DF6">
      <w:pPr>
        <w:numPr>
          <w:ilvl w:val="2"/>
          <w:numId w:val="1"/>
        </w:numPr>
        <w:spacing w:line="276" w:lineRule="auto"/>
      </w:pPr>
      <w:r w:rsidRPr="00FD59C4">
        <w:rPr>
          <w:b/>
          <w:bCs/>
        </w:rPr>
        <w:t xml:space="preserve">Purchase Confirmation: </w:t>
      </w:r>
      <w:r w:rsidRPr="00FD59C4">
        <w:t>After the payment is successfully processed, the user receives a confirmation message both on the platform and via email. This confirmation includes details of the transaction, such as the property purchased, the amount paid, and any next steps (e.g., arranging property visits or receiving documents).</w:t>
      </w:r>
    </w:p>
    <w:p w14:paraId="56175F46" w14:textId="77777777" w:rsidR="00EB4C4D" w:rsidRDefault="00EB4C4D" w:rsidP="00496DF6">
      <w:pPr>
        <w:numPr>
          <w:ilvl w:val="2"/>
          <w:numId w:val="1"/>
        </w:numPr>
        <w:spacing w:line="276" w:lineRule="auto"/>
      </w:pPr>
    </w:p>
    <w:p w14:paraId="0F4A03A2" w14:textId="0E8B57FB" w:rsidR="00EB4C4D" w:rsidRDefault="00EB4C4D" w:rsidP="00496DF6">
      <w:pPr>
        <w:spacing w:line="276" w:lineRule="auto"/>
        <w:rPr>
          <w:b/>
          <w:bCs/>
        </w:rPr>
      </w:pPr>
      <w:r>
        <w:rPr>
          <w:b/>
          <w:bCs/>
        </w:rPr>
        <w:t xml:space="preserve">2.3 </w:t>
      </w:r>
      <w:r w:rsidR="00EB1402">
        <w:rPr>
          <w:b/>
          <w:bCs/>
        </w:rPr>
        <w:t>Owner</w:t>
      </w:r>
      <w:r>
        <w:rPr>
          <w:b/>
          <w:bCs/>
        </w:rPr>
        <w:t xml:space="preserve"> Account</w:t>
      </w:r>
    </w:p>
    <w:p w14:paraId="631C20A2" w14:textId="77777777" w:rsidR="00EB4C4D" w:rsidRDefault="00EB4C4D" w:rsidP="00496DF6">
      <w:pPr>
        <w:pStyle w:val="Heading2"/>
        <w:spacing w:line="276" w:lineRule="auto"/>
      </w:pPr>
    </w:p>
    <w:p w14:paraId="063A8D43" w14:textId="77777777" w:rsidR="00EB4C4D" w:rsidRPr="00EB4C4D" w:rsidRDefault="00EB4C4D" w:rsidP="00496DF6">
      <w:pPr>
        <w:spacing w:line="276" w:lineRule="auto"/>
      </w:pPr>
    </w:p>
    <w:p w14:paraId="7F5DA6A0" w14:textId="3C32C5E6" w:rsidR="00EB4C4D" w:rsidRPr="00EB4C4D" w:rsidRDefault="00EB4C4D" w:rsidP="00496DF6">
      <w:pPr>
        <w:spacing w:line="276" w:lineRule="auto"/>
      </w:pPr>
      <w:r w:rsidRPr="00EB4C4D">
        <w:rPr>
          <w:noProof/>
        </w:rPr>
        <w:drawing>
          <wp:inline distT="0" distB="0" distL="0" distR="0" wp14:anchorId="02DED237" wp14:editId="083E86D4">
            <wp:extent cx="5486400" cy="3048635"/>
            <wp:effectExtent l="0" t="0" r="0" b="0"/>
            <wp:docPr id="262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325" name=""/>
                    <pic:cNvPicPr/>
                  </pic:nvPicPr>
                  <pic:blipFill>
                    <a:blip r:embed="rId9"/>
                    <a:stretch>
                      <a:fillRect/>
                    </a:stretch>
                  </pic:blipFill>
                  <pic:spPr>
                    <a:xfrm>
                      <a:off x="0" y="0"/>
                      <a:ext cx="5486400" cy="3048635"/>
                    </a:xfrm>
                    <a:prstGeom prst="rect">
                      <a:avLst/>
                    </a:prstGeom>
                  </pic:spPr>
                </pic:pic>
              </a:graphicData>
            </a:graphic>
          </wp:inline>
        </w:drawing>
      </w:r>
    </w:p>
    <w:p w14:paraId="54E187FE" w14:textId="296B7D51" w:rsidR="00293598" w:rsidRDefault="00293598" w:rsidP="00496DF6">
      <w:pPr>
        <w:pStyle w:val="Heading2"/>
        <w:spacing w:line="276" w:lineRule="auto"/>
      </w:pPr>
    </w:p>
    <w:p w14:paraId="3DBC15EF" w14:textId="77777777" w:rsidR="00EB4C4D" w:rsidRDefault="00EB4C4D" w:rsidP="00496DF6">
      <w:pPr>
        <w:spacing w:line="276" w:lineRule="auto"/>
        <w:rPr>
          <w:b/>
          <w:bCs/>
        </w:rPr>
      </w:pPr>
    </w:p>
    <w:p w14:paraId="79277338" w14:textId="77777777" w:rsidR="00EB1402" w:rsidRPr="00EB1402" w:rsidRDefault="00EB1402" w:rsidP="00496DF6">
      <w:pPr>
        <w:spacing w:line="276" w:lineRule="auto"/>
        <w:rPr>
          <w:b/>
          <w:bCs/>
        </w:rPr>
      </w:pPr>
      <w:r w:rsidRPr="00EB1402">
        <w:rPr>
          <w:b/>
          <w:bCs/>
        </w:rPr>
        <w:t>1. Account Setup and Access</w:t>
      </w:r>
    </w:p>
    <w:p w14:paraId="797C29AB" w14:textId="77777777" w:rsidR="00EB1402" w:rsidRPr="00EB1402" w:rsidRDefault="00EB1402" w:rsidP="00496DF6">
      <w:pPr>
        <w:numPr>
          <w:ilvl w:val="0"/>
          <w:numId w:val="61"/>
        </w:numPr>
        <w:spacing w:line="276" w:lineRule="auto"/>
      </w:pPr>
      <w:r w:rsidRPr="00EB1402">
        <w:rPr>
          <w:b/>
          <w:bCs/>
        </w:rPr>
        <w:lastRenderedPageBreak/>
        <w:t xml:space="preserve">Registration: </w:t>
      </w:r>
      <w:r w:rsidRPr="00EB1402">
        <w:t>Property owners start by signing up on the platform. They provide their personal details, including their name, email address, and a password. A verification link or code is sent to their email or phone to confirm their registration, ensuring the validity of the account.</w:t>
      </w:r>
    </w:p>
    <w:p w14:paraId="2B578EEA" w14:textId="77777777" w:rsidR="00EB1402" w:rsidRPr="00EB1402" w:rsidRDefault="00EB1402" w:rsidP="00496DF6">
      <w:pPr>
        <w:numPr>
          <w:ilvl w:val="0"/>
          <w:numId w:val="61"/>
        </w:numPr>
        <w:spacing w:line="276" w:lineRule="auto"/>
        <w:rPr>
          <w:b/>
          <w:bCs/>
        </w:rPr>
      </w:pPr>
      <w:r w:rsidRPr="00EB1402">
        <w:rPr>
          <w:b/>
          <w:bCs/>
        </w:rPr>
        <w:t xml:space="preserve">Login: </w:t>
      </w:r>
      <w:r w:rsidRPr="00EB1402">
        <w:t>After successfully registering, owners log in using their email and password. If they forget their login credentials, they can use the password recovery option to reset their password via an email or phone code.</w:t>
      </w:r>
    </w:p>
    <w:p w14:paraId="59128258" w14:textId="77777777" w:rsidR="00EB1402" w:rsidRPr="00EB1402" w:rsidRDefault="00EB1402" w:rsidP="00496DF6">
      <w:pPr>
        <w:spacing w:line="276" w:lineRule="auto"/>
        <w:rPr>
          <w:b/>
          <w:bCs/>
        </w:rPr>
      </w:pPr>
      <w:r w:rsidRPr="00EB1402">
        <w:rPr>
          <w:b/>
          <w:bCs/>
        </w:rPr>
        <w:t>2. Property Management</w:t>
      </w:r>
    </w:p>
    <w:p w14:paraId="361F53EB" w14:textId="77777777" w:rsidR="00EB1402" w:rsidRPr="00EB1402" w:rsidRDefault="00EB1402" w:rsidP="00496DF6">
      <w:pPr>
        <w:numPr>
          <w:ilvl w:val="0"/>
          <w:numId w:val="62"/>
        </w:numPr>
        <w:spacing w:line="276" w:lineRule="auto"/>
      </w:pPr>
      <w:r w:rsidRPr="00EB1402">
        <w:rPr>
          <w:b/>
          <w:bCs/>
        </w:rPr>
        <w:t xml:space="preserve">Add Property: </w:t>
      </w:r>
      <w:r w:rsidRPr="00EB1402">
        <w:t>Owners can list new properties by filling out a form with necessary details. This includes the property’s name, location, type (e.g., house, apartment), price, and a detailed description. Owners can upload images and any relevant documents to enhance the property listing. The new listing may go through an approval process before it is visible to other users on the platform.</w:t>
      </w:r>
    </w:p>
    <w:p w14:paraId="6AE33210" w14:textId="77777777" w:rsidR="00EB1402" w:rsidRPr="00EB1402" w:rsidRDefault="00EB1402" w:rsidP="00496DF6">
      <w:pPr>
        <w:numPr>
          <w:ilvl w:val="0"/>
          <w:numId w:val="62"/>
        </w:numPr>
        <w:spacing w:line="276" w:lineRule="auto"/>
      </w:pPr>
      <w:r w:rsidRPr="00EB1402">
        <w:rPr>
          <w:b/>
          <w:bCs/>
        </w:rPr>
        <w:t>Update Property</w:t>
      </w:r>
      <w:r w:rsidRPr="00EB1402">
        <w:t>: Owners can modify details of their existing properties if there are any changes. This could involve updating the property’s price, revising the description, or adding new images. Once updated, the changes are saved and reflected on the property’s detail page for potential buyers to see.</w:t>
      </w:r>
    </w:p>
    <w:p w14:paraId="29048BE5" w14:textId="77777777" w:rsidR="00EB1402" w:rsidRPr="00EB1402" w:rsidRDefault="00EB1402" w:rsidP="00496DF6">
      <w:pPr>
        <w:numPr>
          <w:ilvl w:val="0"/>
          <w:numId w:val="62"/>
        </w:numPr>
        <w:spacing w:line="276" w:lineRule="auto"/>
      </w:pPr>
      <w:r w:rsidRPr="00EB1402">
        <w:rPr>
          <w:b/>
          <w:bCs/>
        </w:rPr>
        <w:t>View Property</w:t>
      </w:r>
      <w:r w:rsidRPr="00EB1402">
        <w:t>: Owners can view a list of all properties they have added to the platform. This view includes information like the property’s current status (e.g., available, under offer), its location, and any images or descriptions associated with it. This overview helps owners keep track of their listings.</w:t>
      </w:r>
    </w:p>
    <w:p w14:paraId="2E77A23D" w14:textId="77777777" w:rsidR="00EB1402" w:rsidRPr="00EB1402" w:rsidRDefault="00EB1402" w:rsidP="00496DF6">
      <w:pPr>
        <w:numPr>
          <w:ilvl w:val="0"/>
          <w:numId w:val="62"/>
        </w:numPr>
        <w:spacing w:line="276" w:lineRule="auto"/>
      </w:pPr>
      <w:r w:rsidRPr="00EB1402">
        <w:rPr>
          <w:b/>
          <w:bCs/>
        </w:rPr>
        <w:t xml:space="preserve">Remove Property: </w:t>
      </w:r>
      <w:r w:rsidRPr="00EB1402">
        <w:t>If an owner decides to remove a property from the platform, they can select the property from their list and choose to delete or deactivate it. This action will remove the property from public view, but it may still be retained in the owner’s account history for record-keeping purposes.</w:t>
      </w:r>
    </w:p>
    <w:p w14:paraId="3E97D407" w14:textId="77777777" w:rsidR="00EB1402" w:rsidRPr="00EB1402" w:rsidRDefault="00EB1402" w:rsidP="00496DF6">
      <w:pPr>
        <w:spacing w:line="276" w:lineRule="auto"/>
        <w:rPr>
          <w:b/>
          <w:bCs/>
        </w:rPr>
      </w:pPr>
      <w:r w:rsidRPr="00EB1402">
        <w:rPr>
          <w:b/>
          <w:bCs/>
        </w:rPr>
        <w:t>3. Wishlist Functionality</w:t>
      </w:r>
    </w:p>
    <w:p w14:paraId="61ADF086" w14:textId="77777777" w:rsidR="00EB1402" w:rsidRPr="00EB1402" w:rsidRDefault="00EB1402" w:rsidP="00496DF6">
      <w:pPr>
        <w:numPr>
          <w:ilvl w:val="0"/>
          <w:numId w:val="63"/>
        </w:numPr>
        <w:spacing w:line="276" w:lineRule="auto"/>
      </w:pPr>
      <w:r w:rsidRPr="00EB1402">
        <w:rPr>
          <w:b/>
          <w:bCs/>
        </w:rPr>
        <w:t xml:space="preserve">Add to Wishlist: </w:t>
      </w:r>
      <w:r w:rsidRPr="00EB1402">
        <w:t>Owners can also utilize a wishlist feature to save properties of interest. This might include properties they wish to monitor, compare with their own, or consider for future transactions. They can add properties to their wishlist directly from the property’s detail page.</w:t>
      </w:r>
    </w:p>
    <w:p w14:paraId="68F138AB" w14:textId="41736481" w:rsidR="00EB1402" w:rsidRPr="00EB1402" w:rsidRDefault="00EB1402" w:rsidP="00496DF6">
      <w:pPr>
        <w:numPr>
          <w:ilvl w:val="0"/>
          <w:numId w:val="63"/>
        </w:numPr>
        <w:spacing w:line="276" w:lineRule="auto"/>
      </w:pPr>
      <w:r w:rsidRPr="00EB1402">
        <w:rPr>
          <w:b/>
          <w:bCs/>
        </w:rPr>
        <w:t xml:space="preserve">Manage Wishlist: </w:t>
      </w:r>
      <w:r w:rsidRPr="00EB1402">
        <w:t xml:space="preserve">The </w:t>
      </w:r>
      <w:r w:rsidR="00CD1699" w:rsidRPr="00FD59C4">
        <w:t>wish</w:t>
      </w:r>
      <w:r w:rsidR="00CD1699">
        <w:t>-</w:t>
      </w:r>
      <w:r w:rsidR="00CD1699" w:rsidRPr="00FD59C4">
        <w:t xml:space="preserve">list </w:t>
      </w:r>
      <w:r w:rsidRPr="00EB1402">
        <w:t>can be accessed from the owner’s account dashboard. Here, owners can review properties they have saved, manage their preferences by removing properties they are no longer interested in, or follow up on properties they are considering.</w:t>
      </w:r>
    </w:p>
    <w:p w14:paraId="0917D8DB" w14:textId="77777777" w:rsidR="00EB1402" w:rsidRPr="00EB1402" w:rsidRDefault="00EB1402" w:rsidP="00496DF6">
      <w:pPr>
        <w:spacing w:line="276" w:lineRule="auto"/>
        <w:rPr>
          <w:b/>
          <w:bCs/>
        </w:rPr>
      </w:pPr>
      <w:r w:rsidRPr="00EB1402">
        <w:rPr>
          <w:b/>
          <w:bCs/>
        </w:rPr>
        <w:t>4. Optional Notifications and Alerts</w:t>
      </w:r>
    </w:p>
    <w:p w14:paraId="72E71023" w14:textId="77777777" w:rsidR="00EB1402" w:rsidRPr="00EB1402" w:rsidRDefault="00EB1402" w:rsidP="00496DF6">
      <w:pPr>
        <w:numPr>
          <w:ilvl w:val="0"/>
          <w:numId w:val="64"/>
        </w:numPr>
        <w:spacing w:line="276" w:lineRule="auto"/>
      </w:pPr>
      <w:r w:rsidRPr="00EB1402">
        <w:rPr>
          <w:b/>
          <w:bCs/>
        </w:rPr>
        <w:t xml:space="preserve">Receive Updates: </w:t>
      </w:r>
      <w:r w:rsidRPr="00EB1402">
        <w:t>Depending on the platform’s features, owners may receive notifications about updates related to their properties or wishlist items. This could include alerts about changes in property status, price adjustments, or other relevant information.</w:t>
      </w:r>
    </w:p>
    <w:p w14:paraId="325AA028" w14:textId="77777777" w:rsidR="00EB4C4D" w:rsidRPr="00EB4C4D" w:rsidRDefault="00EB4C4D" w:rsidP="00496DF6">
      <w:pPr>
        <w:spacing w:line="276" w:lineRule="auto"/>
        <w:rPr>
          <w:b/>
          <w:bCs/>
        </w:rPr>
      </w:pPr>
    </w:p>
    <w:p w14:paraId="58B607DB" w14:textId="77777777" w:rsidR="00785213" w:rsidRDefault="00785213" w:rsidP="00496DF6">
      <w:pPr>
        <w:spacing w:line="276" w:lineRule="auto"/>
        <w:ind w:left="720"/>
      </w:pPr>
    </w:p>
    <w:p w14:paraId="5A583DD0" w14:textId="77777777" w:rsidR="00785213" w:rsidRDefault="00785213" w:rsidP="00496DF6">
      <w:pPr>
        <w:spacing w:line="276" w:lineRule="auto"/>
        <w:ind w:left="720"/>
        <w:rPr>
          <w:b/>
          <w:bCs/>
        </w:rPr>
      </w:pPr>
    </w:p>
    <w:p w14:paraId="06484BED" w14:textId="624FCFCA" w:rsidR="00785213" w:rsidRDefault="00785213" w:rsidP="00496DF6">
      <w:pPr>
        <w:spacing w:line="276" w:lineRule="auto"/>
        <w:ind w:left="720"/>
        <w:rPr>
          <w:b/>
          <w:bCs/>
        </w:rPr>
      </w:pPr>
    </w:p>
    <w:p w14:paraId="172EF28E" w14:textId="77777777" w:rsidR="00785213" w:rsidRDefault="00785213" w:rsidP="00496DF6">
      <w:pPr>
        <w:spacing w:line="276" w:lineRule="auto"/>
        <w:ind w:left="720"/>
      </w:pPr>
    </w:p>
    <w:p w14:paraId="7F1BFF35" w14:textId="77777777" w:rsidR="00785213" w:rsidRDefault="00785213" w:rsidP="00496DF6">
      <w:pPr>
        <w:spacing w:line="276" w:lineRule="auto"/>
        <w:ind w:left="720"/>
      </w:pPr>
    </w:p>
    <w:p w14:paraId="6C42B542" w14:textId="77777777" w:rsidR="00785213" w:rsidRDefault="00785213" w:rsidP="00496DF6">
      <w:pPr>
        <w:spacing w:line="276" w:lineRule="auto"/>
      </w:pPr>
    </w:p>
    <w:p w14:paraId="56308449" w14:textId="58B0A938" w:rsidR="00785213" w:rsidRDefault="00EB1402" w:rsidP="00496DF6">
      <w:pPr>
        <w:numPr>
          <w:ilvl w:val="1"/>
          <w:numId w:val="34"/>
        </w:numPr>
        <w:spacing w:line="276" w:lineRule="auto"/>
        <w:jc w:val="both"/>
        <w:rPr>
          <w:b/>
          <w:bCs/>
        </w:rPr>
      </w:pPr>
      <w:r>
        <w:rPr>
          <w:b/>
          <w:bCs/>
        </w:rPr>
        <w:t>NON-</w:t>
      </w:r>
      <w:r w:rsidR="0071376B">
        <w:rPr>
          <w:b/>
          <w:bCs/>
        </w:rPr>
        <w:t>FUNCTIONAL REQUIREMENTS</w:t>
      </w:r>
    </w:p>
    <w:p w14:paraId="1E4FC029" w14:textId="77777777" w:rsidR="00785213" w:rsidRDefault="00785213" w:rsidP="00496DF6">
      <w:pPr>
        <w:spacing w:line="276" w:lineRule="auto"/>
        <w:ind w:left="360"/>
        <w:jc w:val="both"/>
        <w:rPr>
          <w:b/>
          <w:bCs/>
        </w:rPr>
      </w:pPr>
    </w:p>
    <w:p w14:paraId="3E155728" w14:textId="77777777" w:rsidR="002F6087" w:rsidRPr="002F6087" w:rsidRDefault="002F6087" w:rsidP="00496DF6">
      <w:pPr>
        <w:numPr>
          <w:ilvl w:val="0"/>
          <w:numId w:val="65"/>
        </w:numPr>
        <w:spacing w:line="276" w:lineRule="auto"/>
        <w:rPr>
          <w:b/>
          <w:bCs/>
        </w:rPr>
      </w:pPr>
      <w:r w:rsidRPr="002F6087">
        <w:rPr>
          <w:b/>
          <w:bCs/>
        </w:rPr>
        <w:t>1. Performance Requirements</w:t>
      </w:r>
    </w:p>
    <w:p w14:paraId="53BD6462" w14:textId="77777777" w:rsidR="002F6087" w:rsidRPr="002F6087" w:rsidRDefault="002F6087" w:rsidP="00496DF6">
      <w:pPr>
        <w:numPr>
          <w:ilvl w:val="0"/>
          <w:numId w:val="65"/>
        </w:numPr>
        <w:spacing w:line="276" w:lineRule="auto"/>
      </w:pPr>
      <w:r w:rsidRPr="002F6087">
        <w:rPr>
          <w:b/>
          <w:bCs/>
        </w:rPr>
        <w:t xml:space="preserve">Response Time: </w:t>
      </w:r>
      <w:r w:rsidRPr="002F6087">
        <w:t>The system should display pages and respond to user actions (such as property searches and purchases) within 2 seconds to ensure a smooth experience.</w:t>
      </w:r>
    </w:p>
    <w:p w14:paraId="23C0EF0D" w14:textId="77777777" w:rsidR="002F6087" w:rsidRPr="002F6087" w:rsidRDefault="002F6087" w:rsidP="00496DF6">
      <w:pPr>
        <w:numPr>
          <w:ilvl w:val="0"/>
          <w:numId w:val="65"/>
        </w:numPr>
        <w:spacing w:line="276" w:lineRule="auto"/>
      </w:pPr>
      <w:r w:rsidRPr="002F6087">
        <w:rPr>
          <w:b/>
          <w:bCs/>
        </w:rPr>
        <w:t xml:space="preserve">Scalability: </w:t>
      </w:r>
      <w:r w:rsidRPr="002F6087">
        <w:t>The platform should efficiently support up to 10,000 simultaneous users without performance degradation, even during peak times.</w:t>
      </w:r>
    </w:p>
    <w:p w14:paraId="3B9F8B55" w14:textId="77777777" w:rsidR="002F6087" w:rsidRPr="002F6087" w:rsidRDefault="002F6087" w:rsidP="00496DF6">
      <w:pPr>
        <w:numPr>
          <w:ilvl w:val="0"/>
          <w:numId w:val="65"/>
        </w:numPr>
        <w:spacing w:line="276" w:lineRule="auto"/>
        <w:rPr>
          <w:b/>
          <w:bCs/>
        </w:rPr>
      </w:pPr>
      <w:r w:rsidRPr="002F6087">
        <w:rPr>
          <w:b/>
          <w:bCs/>
        </w:rPr>
        <w:t>2. Usability Requirements</w:t>
      </w:r>
    </w:p>
    <w:p w14:paraId="72B10BE6" w14:textId="77777777" w:rsidR="002F6087" w:rsidRPr="002F6087" w:rsidRDefault="002F6087" w:rsidP="00496DF6">
      <w:pPr>
        <w:numPr>
          <w:ilvl w:val="0"/>
          <w:numId w:val="66"/>
        </w:numPr>
        <w:spacing w:line="276" w:lineRule="auto"/>
      </w:pPr>
      <w:r w:rsidRPr="002F6087">
        <w:rPr>
          <w:b/>
          <w:bCs/>
        </w:rPr>
        <w:t xml:space="preserve">User Interface (UI): </w:t>
      </w:r>
      <w:r w:rsidRPr="002F6087">
        <w:t>The design should be straightforward and easy to navigate for all users, including those with varying levels of technical expertise.</w:t>
      </w:r>
    </w:p>
    <w:p w14:paraId="0D227676" w14:textId="77777777" w:rsidR="002F6087" w:rsidRPr="002F6087" w:rsidRDefault="002F6087" w:rsidP="00496DF6">
      <w:pPr>
        <w:numPr>
          <w:ilvl w:val="0"/>
          <w:numId w:val="66"/>
        </w:numPr>
        <w:spacing w:line="276" w:lineRule="auto"/>
      </w:pPr>
      <w:r w:rsidRPr="002F6087">
        <w:rPr>
          <w:b/>
          <w:bCs/>
        </w:rPr>
        <w:t xml:space="preserve">Accessibility: </w:t>
      </w:r>
      <w:r w:rsidRPr="002F6087">
        <w:t>The platform must meet accessibility guidelines (such as WCAG 2.1) to ensure it is usable by people with disabilities. This includes features like compatibility with screen readers and full keyboard navigation.</w:t>
      </w:r>
    </w:p>
    <w:p w14:paraId="7E2742BD" w14:textId="77777777" w:rsidR="002F6087" w:rsidRPr="002F6087" w:rsidRDefault="002F6087" w:rsidP="00496DF6">
      <w:pPr>
        <w:numPr>
          <w:ilvl w:val="0"/>
          <w:numId w:val="66"/>
        </w:numPr>
        <w:spacing w:line="276" w:lineRule="auto"/>
      </w:pPr>
      <w:r w:rsidRPr="002F6087">
        <w:rPr>
          <w:b/>
          <w:bCs/>
        </w:rPr>
        <w:t>Ease of Learning</w:t>
      </w:r>
      <w:r w:rsidRPr="002F6087">
        <w:t>: New users should be able to perform basic tasks and navigate the platform effectively within 5 minutes of their first use.</w:t>
      </w:r>
    </w:p>
    <w:p w14:paraId="43383D81" w14:textId="77777777" w:rsidR="002F6087" w:rsidRPr="002F6087" w:rsidRDefault="002F6087" w:rsidP="00496DF6">
      <w:pPr>
        <w:numPr>
          <w:ilvl w:val="0"/>
          <w:numId w:val="65"/>
        </w:numPr>
        <w:spacing w:line="276" w:lineRule="auto"/>
        <w:rPr>
          <w:b/>
          <w:bCs/>
        </w:rPr>
      </w:pPr>
      <w:r w:rsidRPr="002F6087">
        <w:rPr>
          <w:b/>
          <w:bCs/>
        </w:rPr>
        <w:t>3. Security Requirements</w:t>
      </w:r>
    </w:p>
    <w:p w14:paraId="5F9C469E" w14:textId="77777777" w:rsidR="002F6087" w:rsidRPr="002F6087" w:rsidRDefault="002F6087" w:rsidP="00496DF6">
      <w:pPr>
        <w:numPr>
          <w:ilvl w:val="0"/>
          <w:numId w:val="67"/>
        </w:numPr>
        <w:spacing w:line="276" w:lineRule="auto"/>
      </w:pPr>
      <w:r w:rsidRPr="002F6087">
        <w:rPr>
          <w:b/>
          <w:bCs/>
        </w:rPr>
        <w:t xml:space="preserve">Data Protection: </w:t>
      </w:r>
      <w:r w:rsidRPr="002F6087">
        <w:t>User data, including sensitive information like payment details, must be protected through encryption both during transmission and while at rest, using modern security protocols.</w:t>
      </w:r>
    </w:p>
    <w:p w14:paraId="094E038D" w14:textId="77777777" w:rsidR="002F6087" w:rsidRPr="002F6087" w:rsidRDefault="002F6087" w:rsidP="00496DF6">
      <w:pPr>
        <w:numPr>
          <w:ilvl w:val="0"/>
          <w:numId w:val="67"/>
        </w:numPr>
        <w:spacing w:line="276" w:lineRule="auto"/>
      </w:pPr>
      <w:r w:rsidRPr="002F6087">
        <w:rPr>
          <w:b/>
          <w:bCs/>
        </w:rPr>
        <w:t xml:space="preserve">Authentication: </w:t>
      </w:r>
      <w:r w:rsidRPr="002F6087">
        <w:t>The system should implement robust authentication methods, such as strong password policies and multi-factor authentication (MFA), to secure user accounts.</w:t>
      </w:r>
    </w:p>
    <w:p w14:paraId="10EAFE22" w14:textId="77777777" w:rsidR="002F6087" w:rsidRPr="002F6087" w:rsidRDefault="002F6087" w:rsidP="00496DF6">
      <w:pPr>
        <w:numPr>
          <w:ilvl w:val="0"/>
          <w:numId w:val="67"/>
        </w:numPr>
        <w:spacing w:line="276" w:lineRule="auto"/>
      </w:pPr>
      <w:r w:rsidRPr="002F6087">
        <w:rPr>
          <w:b/>
          <w:bCs/>
        </w:rPr>
        <w:t xml:space="preserve">Authorization: </w:t>
      </w:r>
      <w:r w:rsidRPr="002F6087">
        <w:t>Access controls must be in place to ensure that users, property owners, and administrators can only access features and data relevant to their roles.</w:t>
      </w:r>
    </w:p>
    <w:p w14:paraId="222423E3" w14:textId="77777777" w:rsidR="002F6087" w:rsidRPr="002F6087" w:rsidRDefault="002F6087" w:rsidP="00496DF6">
      <w:pPr>
        <w:numPr>
          <w:ilvl w:val="0"/>
          <w:numId w:val="65"/>
        </w:numPr>
        <w:spacing w:line="276" w:lineRule="auto"/>
        <w:rPr>
          <w:b/>
          <w:bCs/>
        </w:rPr>
      </w:pPr>
      <w:r w:rsidRPr="002F6087">
        <w:rPr>
          <w:b/>
          <w:bCs/>
        </w:rPr>
        <w:t>4. Reliability Requirements</w:t>
      </w:r>
    </w:p>
    <w:p w14:paraId="5F818485" w14:textId="77777777" w:rsidR="002F6087" w:rsidRPr="002F6087" w:rsidRDefault="002F6087" w:rsidP="00496DF6">
      <w:pPr>
        <w:numPr>
          <w:ilvl w:val="0"/>
          <w:numId w:val="68"/>
        </w:numPr>
        <w:spacing w:line="276" w:lineRule="auto"/>
      </w:pPr>
      <w:r w:rsidRPr="002F6087">
        <w:rPr>
          <w:b/>
          <w:bCs/>
        </w:rPr>
        <w:t xml:space="preserve">Availability: </w:t>
      </w:r>
      <w:r w:rsidRPr="002F6087">
        <w:t>The platform should maintain an uptime of 99.9%, excluding scheduled maintenance periods.</w:t>
      </w:r>
    </w:p>
    <w:p w14:paraId="06C5BFFB" w14:textId="77777777" w:rsidR="002F6087" w:rsidRPr="002F6087" w:rsidRDefault="002F6087" w:rsidP="00496DF6">
      <w:pPr>
        <w:numPr>
          <w:ilvl w:val="0"/>
          <w:numId w:val="68"/>
        </w:numPr>
        <w:spacing w:line="276" w:lineRule="auto"/>
      </w:pPr>
      <w:r w:rsidRPr="002F6087">
        <w:rPr>
          <w:b/>
          <w:bCs/>
        </w:rPr>
        <w:t xml:space="preserve">Backup and Recovery: </w:t>
      </w:r>
      <w:r w:rsidRPr="002F6087">
        <w:t>Regular backups should be taken, and there should be a disaster recovery plan in place to restore service within 1 hour in the event of a major disruption.</w:t>
      </w:r>
    </w:p>
    <w:p w14:paraId="6B62B59B" w14:textId="77777777" w:rsidR="002F6087" w:rsidRPr="002F6087" w:rsidRDefault="002F6087" w:rsidP="00496DF6">
      <w:pPr>
        <w:numPr>
          <w:ilvl w:val="0"/>
          <w:numId w:val="65"/>
        </w:numPr>
        <w:spacing w:line="276" w:lineRule="auto"/>
        <w:rPr>
          <w:b/>
          <w:bCs/>
        </w:rPr>
      </w:pPr>
      <w:r w:rsidRPr="002F6087">
        <w:rPr>
          <w:b/>
          <w:bCs/>
        </w:rPr>
        <w:t>5. Compatibility Requirements</w:t>
      </w:r>
    </w:p>
    <w:p w14:paraId="44DDE8B4" w14:textId="77777777" w:rsidR="002F6087" w:rsidRPr="002F6087" w:rsidRDefault="002F6087" w:rsidP="00496DF6">
      <w:pPr>
        <w:numPr>
          <w:ilvl w:val="0"/>
          <w:numId w:val="69"/>
        </w:numPr>
        <w:spacing w:line="276" w:lineRule="auto"/>
      </w:pPr>
      <w:r w:rsidRPr="002F6087">
        <w:rPr>
          <w:b/>
          <w:bCs/>
        </w:rPr>
        <w:lastRenderedPageBreak/>
        <w:t xml:space="preserve">Browser Support: </w:t>
      </w:r>
      <w:r w:rsidRPr="002F6087">
        <w:t>The platform should be compatible with the latest versions of major web browsers, including Chrome, Firefox, Safari, and Edge.</w:t>
      </w:r>
    </w:p>
    <w:p w14:paraId="103522BA" w14:textId="77777777" w:rsidR="002F6087" w:rsidRPr="002F6087" w:rsidRDefault="002F6087" w:rsidP="00496DF6">
      <w:pPr>
        <w:numPr>
          <w:ilvl w:val="0"/>
          <w:numId w:val="69"/>
        </w:numPr>
        <w:spacing w:line="276" w:lineRule="auto"/>
      </w:pPr>
      <w:r w:rsidRPr="002F6087">
        <w:rPr>
          <w:b/>
          <w:bCs/>
        </w:rPr>
        <w:t xml:space="preserve">Device Support: </w:t>
      </w:r>
      <w:r w:rsidRPr="002F6087">
        <w:t>The system should work seamlessly across a range of devices, including desktops, tablets, and smartphones, adapting to different screen sizes.</w:t>
      </w:r>
    </w:p>
    <w:p w14:paraId="6181EB2C" w14:textId="77777777" w:rsidR="002F6087" w:rsidRPr="002F6087" w:rsidRDefault="002F6087" w:rsidP="00496DF6">
      <w:pPr>
        <w:numPr>
          <w:ilvl w:val="0"/>
          <w:numId w:val="65"/>
        </w:numPr>
        <w:spacing w:line="276" w:lineRule="auto"/>
        <w:rPr>
          <w:b/>
          <w:bCs/>
        </w:rPr>
      </w:pPr>
      <w:r w:rsidRPr="002F6087">
        <w:rPr>
          <w:b/>
          <w:bCs/>
        </w:rPr>
        <w:t>6. Compliance Requirements</w:t>
      </w:r>
    </w:p>
    <w:p w14:paraId="5027DA44" w14:textId="77777777" w:rsidR="002F6087" w:rsidRPr="002F6087" w:rsidRDefault="002F6087" w:rsidP="00496DF6">
      <w:pPr>
        <w:numPr>
          <w:ilvl w:val="0"/>
          <w:numId w:val="70"/>
        </w:numPr>
        <w:spacing w:line="276" w:lineRule="auto"/>
      </w:pPr>
      <w:r w:rsidRPr="002F6087">
        <w:rPr>
          <w:b/>
          <w:bCs/>
        </w:rPr>
        <w:t xml:space="preserve">Regulatory Compliance: </w:t>
      </w:r>
      <w:r w:rsidRPr="002F6087">
        <w:t>The platform must adhere to relevant legal and regulatory requirements, such as GDPR for data protection and CCPA for privacy.</w:t>
      </w:r>
    </w:p>
    <w:p w14:paraId="23ED3008" w14:textId="77777777" w:rsidR="002F6087" w:rsidRPr="002F6087" w:rsidRDefault="002F6087" w:rsidP="00496DF6">
      <w:pPr>
        <w:numPr>
          <w:ilvl w:val="0"/>
          <w:numId w:val="65"/>
        </w:numPr>
        <w:spacing w:line="276" w:lineRule="auto"/>
        <w:rPr>
          <w:b/>
          <w:bCs/>
        </w:rPr>
      </w:pPr>
      <w:r w:rsidRPr="002F6087">
        <w:rPr>
          <w:b/>
          <w:bCs/>
        </w:rPr>
        <w:t>7. Maintainability Requirements</w:t>
      </w:r>
    </w:p>
    <w:p w14:paraId="5D5867C4" w14:textId="77777777" w:rsidR="002F6087" w:rsidRPr="002F6087" w:rsidRDefault="002F6087" w:rsidP="00496DF6">
      <w:pPr>
        <w:numPr>
          <w:ilvl w:val="0"/>
          <w:numId w:val="71"/>
        </w:numPr>
        <w:spacing w:line="276" w:lineRule="auto"/>
        <w:rPr>
          <w:b/>
          <w:bCs/>
        </w:rPr>
      </w:pPr>
      <w:r w:rsidRPr="002F6087">
        <w:rPr>
          <w:b/>
          <w:bCs/>
        </w:rPr>
        <w:t xml:space="preserve">Code Quality: </w:t>
      </w:r>
      <w:r w:rsidRPr="002F6087">
        <w:t>The codebase should be well-organized and documented to facilitate maintenance and future updates. Best practices for coding standards should be followed.</w:t>
      </w:r>
    </w:p>
    <w:p w14:paraId="2391A146" w14:textId="77777777" w:rsidR="002F6087" w:rsidRPr="002F6087" w:rsidRDefault="002F6087" w:rsidP="00496DF6">
      <w:pPr>
        <w:numPr>
          <w:ilvl w:val="0"/>
          <w:numId w:val="71"/>
        </w:numPr>
        <w:spacing w:line="276" w:lineRule="auto"/>
        <w:rPr>
          <w:b/>
          <w:bCs/>
        </w:rPr>
      </w:pPr>
      <w:r w:rsidRPr="002F6087">
        <w:rPr>
          <w:b/>
          <w:bCs/>
        </w:rPr>
        <w:t xml:space="preserve">Upgrades: </w:t>
      </w:r>
      <w:r w:rsidRPr="002F6087">
        <w:t>The platform should be designed to support easy updates and integration of new features without causing significant disruptions or requiring extensive rework.</w:t>
      </w:r>
    </w:p>
    <w:p w14:paraId="24E4B074" w14:textId="77777777" w:rsidR="002F6087" w:rsidRPr="002F6087" w:rsidRDefault="002F6087" w:rsidP="00496DF6">
      <w:pPr>
        <w:numPr>
          <w:ilvl w:val="0"/>
          <w:numId w:val="65"/>
        </w:numPr>
        <w:spacing w:line="276" w:lineRule="auto"/>
        <w:rPr>
          <w:b/>
          <w:bCs/>
        </w:rPr>
      </w:pPr>
      <w:r w:rsidRPr="002F6087">
        <w:rPr>
          <w:b/>
          <w:bCs/>
        </w:rPr>
        <w:t>8. Interface Requirements</w:t>
      </w:r>
    </w:p>
    <w:p w14:paraId="74522A8E" w14:textId="77777777" w:rsidR="002F6087" w:rsidRPr="002F6087" w:rsidRDefault="002F6087" w:rsidP="00496DF6">
      <w:pPr>
        <w:numPr>
          <w:ilvl w:val="0"/>
          <w:numId w:val="72"/>
        </w:numPr>
        <w:spacing w:line="276" w:lineRule="auto"/>
      </w:pPr>
      <w:r w:rsidRPr="002F6087">
        <w:rPr>
          <w:b/>
          <w:bCs/>
        </w:rPr>
        <w:t xml:space="preserve">User Interface (UI) Consistency: </w:t>
      </w:r>
      <w:r w:rsidRPr="002F6087">
        <w:t>Design elements like colors, fonts, and buttons should be consistent throughout the platform to provide a cohesive user experience.</w:t>
      </w:r>
    </w:p>
    <w:p w14:paraId="0F377051" w14:textId="77777777" w:rsidR="002F6087" w:rsidRPr="002F6087" w:rsidRDefault="002F6087" w:rsidP="00496DF6">
      <w:pPr>
        <w:numPr>
          <w:ilvl w:val="0"/>
          <w:numId w:val="72"/>
        </w:numPr>
        <w:spacing w:line="276" w:lineRule="auto"/>
      </w:pPr>
      <w:r w:rsidRPr="002F6087">
        <w:rPr>
          <w:b/>
          <w:bCs/>
        </w:rPr>
        <w:t xml:space="preserve">System Interfaces: </w:t>
      </w:r>
      <w:r w:rsidRPr="002F6087">
        <w:t>The platform should integrate smoothly with external services, such as payment processors and data providers, through standardized APIs.</w:t>
      </w:r>
    </w:p>
    <w:p w14:paraId="72878C6D" w14:textId="77777777" w:rsidR="00785213" w:rsidRDefault="00785213" w:rsidP="00496DF6">
      <w:pPr>
        <w:spacing w:line="276" w:lineRule="auto"/>
        <w:rPr>
          <w:b/>
          <w:bCs/>
          <w:sz w:val="28"/>
        </w:rPr>
      </w:pPr>
    </w:p>
    <w:p w14:paraId="61B0EE97" w14:textId="77777777" w:rsidR="00785213" w:rsidRDefault="00785213" w:rsidP="00496DF6">
      <w:pPr>
        <w:spacing w:line="276" w:lineRule="auto"/>
        <w:rPr>
          <w:b/>
          <w:bCs/>
          <w:sz w:val="28"/>
        </w:rPr>
      </w:pPr>
    </w:p>
    <w:p w14:paraId="208BE208" w14:textId="77777777" w:rsidR="002F6087" w:rsidRDefault="002F6087" w:rsidP="00496DF6">
      <w:pPr>
        <w:spacing w:line="276" w:lineRule="auto"/>
        <w:rPr>
          <w:b/>
          <w:bCs/>
          <w:sz w:val="28"/>
        </w:rPr>
      </w:pPr>
    </w:p>
    <w:p w14:paraId="74199D51" w14:textId="77777777" w:rsidR="002F6087" w:rsidRDefault="002F6087" w:rsidP="00496DF6">
      <w:pPr>
        <w:spacing w:line="276" w:lineRule="auto"/>
        <w:rPr>
          <w:b/>
          <w:bCs/>
          <w:sz w:val="28"/>
        </w:rPr>
      </w:pPr>
    </w:p>
    <w:p w14:paraId="6335E5F5" w14:textId="77777777" w:rsidR="002F6087" w:rsidRDefault="002F6087" w:rsidP="00496DF6">
      <w:pPr>
        <w:spacing w:line="276" w:lineRule="auto"/>
        <w:rPr>
          <w:b/>
          <w:bCs/>
          <w:sz w:val="28"/>
        </w:rPr>
      </w:pPr>
    </w:p>
    <w:p w14:paraId="63A2599C" w14:textId="77777777" w:rsidR="002F6087" w:rsidRDefault="002F6087" w:rsidP="00496DF6">
      <w:pPr>
        <w:spacing w:line="276" w:lineRule="auto"/>
        <w:rPr>
          <w:b/>
          <w:bCs/>
          <w:sz w:val="28"/>
        </w:rPr>
      </w:pPr>
    </w:p>
    <w:p w14:paraId="597C136F" w14:textId="77777777" w:rsidR="002F6087" w:rsidRDefault="002F6087" w:rsidP="00496DF6">
      <w:pPr>
        <w:spacing w:line="276" w:lineRule="auto"/>
        <w:rPr>
          <w:b/>
          <w:bCs/>
          <w:sz w:val="28"/>
        </w:rPr>
      </w:pPr>
    </w:p>
    <w:p w14:paraId="631280D8" w14:textId="77777777" w:rsidR="002F6087" w:rsidRDefault="002F6087" w:rsidP="00496DF6">
      <w:pPr>
        <w:spacing w:line="276" w:lineRule="auto"/>
        <w:rPr>
          <w:b/>
          <w:bCs/>
          <w:sz w:val="28"/>
        </w:rPr>
      </w:pPr>
    </w:p>
    <w:p w14:paraId="260FBB84" w14:textId="77777777" w:rsidR="002F6087" w:rsidRDefault="002F6087" w:rsidP="00496DF6">
      <w:pPr>
        <w:spacing w:line="276" w:lineRule="auto"/>
        <w:rPr>
          <w:b/>
          <w:bCs/>
          <w:sz w:val="28"/>
        </w:rPr>
      </w:pPr>
    </w:p>
    <w:p w14:paraId="4EB9D6EE" w14:textId="77777777" w:rsidR="002F6087" w:rsidRDefault="002F6087" w:rsidP="00496DF6">
      <w:pPr>
        <w:spacing w:line="276" w:lineRule="auto"/>
        <w:rPr>
          <w:b/>
          <w:bCs/>
          <w:sz w:val="28"/>
        </w:rPr>
      </w:pPr>
    </w:p>
    <w:p w14:paraId="5EEC167A" w14:textId="77777777" w:rsidR="002F6087" w:rsidRDefault="002F6087" w:rsidP="00496DF6">
      <w:pPr>
        <w:spacing w:line="276" w:lineRule="auto"/>
        <w:rPr>
          <w:b/>
          <w:bCs/>
          <w:sz w:val="28"/>
        </w:rPr>
      </w:pPr>
    </w:p>
    <w:p w14:paraId="529C2FF8" w14:textId="77777777" w:rsidR="002F6087" w:rsidRDefault="002F6087" w:rsidP="00496DF6">
      <w:pPr>
        <w:spacing w:line="276" w:lineRule="auto"/>
        <w:rPr>
          <w:b/>
          <w:bCs/>
          <w:sz w:val="28"/>
        </w:rPr>
      </w:pPr>
    </w:p>
    <w:p w14:paraId="280FDEBE" w14:textId="77777777" w:rsidR="002F6087" w:rsidRDefault="002F6087" w:rsidP="00496DF6">
      <w:pPr>
        <w:spacing w:line="276" w:lineRule="auto"/>
        <w:rPr>
          <w:b/>
          <w:bCs/>
          <w:sz w:val="28"/>
        </w:rPr>
      </w:pPr>
    </w:p>
    <w:p w14:paraId="68702B30" w14:textId="77777777" w:rsidR="002F6087" w:rsidRDefault="002F6087" w:rsidP="00496DF6">
      <w:pPr>
        <w:spacing w:line="276" w:lineRule="auto"/>
        <w:rPr>
          <w:b/>
          <w:bCs/>
          <w:sz w:val="28"/>
        </w:rPr>
      </w:pPr>
    </w:p>
    <w:p w14:paraId="53B1EAD9" w14:textId="77777777" w:rsidR="002F6087" w:rsidRDefault="002F6087" w:rsidP="00496DF6">
      <w:pPr>
        <w:spacing w:line="276" w:lineRule="auto"/>
        <w:rPr>
          <w:b/>
          <w:bCs/>
          <w:sz w:val="28"/>
        </w:rPr>
      </w:pPr>
    </w:p>
    <w:p w14:paraId="7DAA9737" w14:textId="77777777" w:rsidR="002F6087" w:rsidRDefault="002F6087" w:rsidP="00496DF6">
      <w:pPr>
        <w:spacing w:line="276" w:lineRule="auto"/>
        <w:rPr>
          <w:b/>
          <w:bCs/>
          <w:sz w:val="28"/>
        </w:rPr>
      </w:pPr>
    </w:p>
    <w:p w14:paraId="5BBE0214" w14:textId="77777777" w:rsidR="00785213" w:rsidRDefault="00785213" w:rsidP="00496DF6">
      <w:pPr>
        <w:spacing w:line="276" w:lineRule="auto"/>
      </w:pPr>
      <w:r>
        <w:rPr>
          <w:b/>
          <w:bCs/>
          <w:sz w:val="28"/>
        </w:rPr>
        <w:lastRenderedPageBreak/>
        <w:t>3.  DESIGN</w:t>
      </w:r>
    </w:p>
    <w:p w14:paraId="23629056" w14:textId="3A39D401" w:rsidR="00785213" w:rsidRDefault="00805873" w:rsidP="00496DF6">
      <w:pPr>
        <w:spacing w:line="276" w:lineRule="auto"/>
        <w:ind w:left="360"/>
        <w:jc w:val="both"/>
        <w:rPr>
          <w:b/>
          <w:bCs/>
        </w:rPr>
      </w:pPr>
      <w:r>
        <w:rPr>
          <w:noProof/>
          <w:lang w:val="en-IN" w:eastAsia="en-IN"/>
        </w:rPr>
        <mc:AlternateContent>
          <mc:Choice Requires="wps">
            <w:drawing>
              <wp:anchor distT="4294967295" distB="4294967295" distL="114300" distR="114300" simplePos="0" relativeHeight="251660288" behindDoc="0" locked="0" layoutInCell="1" allowOverlap="1" wp14:anchorId="55D309D5" wp14:editId="53F00698">
                <wp:simplePos x="0" y="0"/>
                <wp:positionH relativeFrom="column">
                  <wp:posOffset>0</wp:posOffset>
                </wp:positionH>
                <wp:positionV relativeFrom="paragraph">
                  <wp:posOffset>24129</wp:posOffset>
                </wp:positionV>
                <wp:extent cx="5257800" cy="0"/>
                <wp:effectExtent l="38100" t="38100" r="38100" b="3810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BD6C3E" id="Straight Connector 19"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r w:rsidR="00785213">
        <w:rPr>
          <w:b/>
          <w:bCs/>
        </w:rPr>
        <w:tab/>
      </w:r>
    </w:p>
    <w:p w14:paraId="1747E945" w14:textId="77777777" w:rsidR="00785213" w:rsidRDefault="00785213" w:rsidP="00496DF6">
      <w:pPr>
        <w:spacing w:line="276" w:lineRule="auto"/>
        <w:jc w:val="both"/>
        <w:rPr>
          <w:b/>
          <w:bCs/>
        </w:rPr>
      </w:pPr>
      <w:r>
        <w:rPr>
          <w:b/>
          <w:bCs/>
        </w:rPr>
        <w:t>3.1 Database Design</w:t>
      </w:r>
    </w:p>
    <w:p w14:paraId="3CCCAE1E" w14:textId="77777777" w:rsidR="00785213" w:rsidRDefault="00785213" w:rsidP="00496DF6">
      <w:pPr>
        <w:spacing w:line="276" w:lineRule="auto"/>
        <w:jc w:val="both"/>
      </w:pPr>
      <w:r>
        <w:rPr>
          <w:b/>
          <w:bCs/>
        </w:rPr>
        <w:tab/>
      </w:r>
    </w:p>
    <w:p w14:paraId="13409BA1" w14:textId="77777777" w:rsidR="00785213" w:rsidRDefault="00785213" w:rsidP="00496DF6">
      <w:pPr>
        <w:spacing w:line="276" w:lineRule="auto"/>
        <w:ind w:left="360" w:firstLine="360"/>
        <w:jc w:val="both"/>
      </w:pPr>
      <w:r>
        <w:t>The following table structures depict the database design.</w:t>
      </w:r>
    </w:p>
    <w:p w14:paraId="309F2417" w14:textId="77777777" w:rsidR="00785213" w:rsidRDefault="00785213" w:rsidP="00496DF6">
      <w:pPr>
        <w:spacing w:line="276" w:lineRule="auto"/>
        <w:ind w:left="360" w:firstLine="360"/>
        <w:jc w:val="both"/>
      </w:pPr>
    </w:p>
    <w:p w14:paraId="64384D76" w14:textId="7F7F9B87" w:rsidR="00785213" w:rsidRDefault="00785213" w:rsidP="00496DF6">
      <w:pPr>
        <w:pStyle w:val="Heading1"/>
        <w:numPr>
          <w:ilvl w:val="0"/>
          <w:numId w:val="1"/>
        </w:numPr>
        <w:spacing w:line="276" w:lineRule="auto"/>
      </w:pPr>
      <w:r>
        <w:rPr>
          <w:i w:val="0"/>
          <w:iCs w:val="0"/>
        </w:rPr>
        <w:t xml:space="preserve">Table1: </w:t>
      </w:r>
      <w:r w:rsidR="00D30E82">
        <w:rPr>
          <w:i w:val="0"/>
          <w:iCs w:val="0"/>
        </w:rPr>
        <w:t>User Information</w:t>
      </w:r>
    </w:p>
    <w:p w14:paraId="5F00902A" w14:textId="77777777" w:rsidR="00785213" w:rsidRDefault="00785213" w:rsidP="00496DF6">
      <w:pPr>
        <w:spacing w:line="276" w:lineRule="auto"/>
      </w:pPr>
    </w:p>
    <w:p w14:paraId="108C440C" w14:textId="289B17DB" w:rsidR="00785213" w:rsidRDefault="00486145" w:rsidP="00496DF6">
      <w:pPr>
        <w:spacing w:line="276" w:lineRule="auto"/>
        <w:jc w:val="center"/>
      </w:pPr>
      <w:r>
        <w:rPr>
          <w:noProof/>
        </w:rPr>
        <w:drawing>
          <wp:inline distT="0" distB="0" distL="0" distR="0" wp14:anchorId="34B4ECCB" wp14:editId="2D44E0FD">
            <wp:extent cx="4134728" cy="2216150"/>
            <wp:effectExtent l="0" t="0" r="0" b="0"/>
            <wp:docPr id="997685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5118" name="Picture 1"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4183494" cy="2242288"/>
                    </a:xfrm>
                    <a:prstGeom prst="rect">
                      <a:avLst/>
                    </a:prstGeom>
                  </pic:spPr>
                </pic:pic>
              </a:graphicData>
            </a:graphic>
          </wp:inline>
        </w:drawing>
      </w:r>
    </w:p>
    <w:p w14:paraId="39D8194D" w14:textId="77777777" w:rsidR="00785213" w:rsidRDefault="00785213" w:rsidP="00496DF6">
      <w:pPr>
        <w:spacing w:line="276" w:lineRule="auto"/>
      </w:pPr>
    </w:p>
    <w:p w14:paraId="74D209E3" w14:textId="59721C50" w:rsidR="00D30E82" w:rsidRPr="00D30E82" w:rsidRDefault="00D30E82" w:rsidP="00496DF6">
      <w:pPr>
        <w:spacing w:line="276" w:lineRule="auto"/>
        <w:rPr>
          <w:b/>
          <w:bCs/>
          <w:u w:val="single"/>
        </w:rPr>
      </w:pPr>
      <w:r w:rsidRPr="00D30E82">
        <w:rPr>
          <w:b/>
          <w:bCs/>
          <w:u w:val="single"/>
        </w:rPr>
        <w:t>Table 2: Owner Information</w:t>
      </w:r>
    </w:p>
    <w:p w14:paraId="30B9AA71" w14:textId="77777777" w:rsidR="00785213" w:rsidRDefault="00785213" w:rsidP="00496DF6">
      <w:pPr>
        <w:spacing w:line="276" w:lineRule="auto"/>
      </w:pPr>
    </w:p>
    <w:p w14:paraId="792EFF02" w14:textId="0D6851E8" w:rsidR="00D30E82" w:rsidRDefault="00D30E82" w:rsidP="00496DF6">
      <w:pPr>
        <w:spacing w:line="276" w:lineRule="auto"/>
        <w:jc w:val="center"/>
      </w:pPr>
      <w:r>
        <w:rPr>
          <w:noProof/>
        </w:rPr>
        <w:drawing>
          <wp:inline distT="0" distB="0" distL="0" distR="0" wp14:anchorId="761AFCA8" wp14:editId="74522B31">
            <wp:extent cx="4203104" cy="1555750"/>
            <wp:effectExtent l="0" t="0" r="0" b="0"/>
            <wp:docPr id="12615423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2369"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6927" cy="1571971"/>
                    </a:xfrm>
                    <a:prstGeom prst="rect">
                      <a:avLst/>
                    </a:prstGeom>
                  </pic:spPr>
                </pic:pic>
              </a:graphicData>
            </a:graphic>
          </wp:inline>
        </w:drawing>
      </w:r>
    </w:p>
    <w:p w14:paraId="1166D830" w14:textId="77777777" w:rsidR="00C41C7B" w:rsidRDefault="00C41C7B" w:rsidP="00496DF6">
      <w:pPr>
        <w:spacing w:line="276" w:lineRule="auto"/>
        <w:rPr>
          <w:b/>
          <w:bCs/>
          <w:u w:val="single"/>
        </w:rPr>
      </w:pPr>
    </w:p>
    <w:p w14:paraId="09259A27" w14:textId="77777777" w:rsidR="003D3943" w:rsidRDefault="003D3943" w:rsidP="00496DF6">
      <w:pPr>
        <w:spacing w:line="276" w:lineRule="auto"/>
        <w:rPr>
          <w:b/>
          <w:bCs/>
          <w:u w:val="single"/>
        </w:rPr>
      </w:pPr>
    </w:p>
    <w:p w14:paraId="08239B79" w14:textId="77777777" w:rsidR="003D3943" w:rsidRDefault="003D3943" w:rsidP="00496DF6">
      <w:pPr>
        <w:spacing w:line="276" w:lineRule="auto"/>
        <w:rPr>
          <w:b/>
          <w:bCs/>
          <w:u w:val="single"/>
        </w:rPr>
      </w:pPr>
    </w:p>
    <w:p w14:paraId="597E1412" w14:textId="77777777" w:rsidR="003D3943" w:rsidRDefault="003D3943" w:rsidP="00496DF6">
      <w:pPr>
        <w:spacing w:line="276" w:lineRule="auto"/>
        <w:rPr>
          <w:b/>
          <w:bCs/>
          <w:u w:val="single"/>
        </w:rPr>
      </w:pPr>
    </w:p>
    <w:p w14:paraId="0281B3F8" w14:textId="77777777" w:rsidR="003D3943" w:rsidRDefault="003D3943" w:rsidP="00496DF6">
      <w:pPr>
        <w:spacing w:line="276" w:lineRule="auto"/>
        <w:rPr>
          <w:b/>
          <w:bCs/>
          <w:u w:val="single"/>
        </w:rPr>
      </w:pPr>
    </w:p>
    <w:p w14:paraId="2636274E" w14:textId="77777777" w:rsidR="003D3943" w:rsidRDefault="003D3943" w:rsidP="00496DF6">
      <w:pPr>
        <w:spacing w:line="276" w:lineRule="auto"/>
        <w:rPr>
          <w:b/>
          <w:bCs/>
          <w:u w:val="single"/>
        </w:rPr>
      </w:pPr>
    </w:p>
    <w:p w14:paraId="29D247A7" w14:textId="77777777" w:rsidR="003D3943" w:rsidRDefault="003D3943" w:rsidP="00496DF6">
      <w:pPr>
        <w:spacing w:line="276" w:lineRule="auto"/>
        <w:rPr>
          <w:b/>
          <w:bCs/>
          <w:u w:val="single"/>
        </w:rPr>
      </w:pPr>
    </w:p>
    <w:p w14:paraId="236E19FF" w14:textId="77777777" w:rsidR="003D3943" w:rsidRDefault="003D3943" w:rsidP="00496DF6">
      <w:pPr>
        <w:spacing w:line="276" w:lineRule="auto"/>
        <w:rPr>
          <w:b/>
          <w:bCs/>
          <w:u w:val="single"/>
        </w:rPr>
      </w:pPr>
    </w:p>
    <w:p w14:paraId="5035160A" w14:textId="77777777" w:rsidR="003D3943" w:rsidRDefault="003D3943" w:rsidP="00496DF6">
      <w:pPr>
        <w:spacing w:line="276" w:lineRule="auto"/>
        <w:rPr>
          <w:b/>
          <w:bCs/>
          <w:u w:val="single"/>
        </w:rPr>
      </w:pPr>
    </w:p>
    <w:p w14:paraId="27C7B3FD" w14:textId="77777777" w:rsidR="003D3943" w:rsidRDefault="003D3943" w:rsidP="00496DF6">
      <w:pPr>
        <w:spacing w:line="276" w:lineRule="auto"/>
        <w:rPr>
          <w:b/>
          <w:bCs/>
          <w:u w:val="single"/>
        </w:rPr>
      </w:pPr>
    </w:p>
    <w:p w14:paraId="14AB4509" w14:textId="12010FB6" w:rsidR="00D30E82" w:rsidRDefault="00D30E82" w:rsidP="00496DF6">
      <w:pPr>
        <w:spacing w:line="276" w:lineRule="auto"/>
        <w:rPr>
          <w:b/>
          <w:bCs/>
          <w:u w:val="single"/>
        </w:rPr>
      </w:pPr>
      <w:r w:rsidRPr="00D30E82">
        <w:rPr>
          <w:b/>
          <w:bCs/>
          <w:u w:val="single"/>
        </w:rPr>
        <w:lastRenderedPageBreak/>
        <w:t>Table 3: Property Information</w:t>
      </w:r>
    </w:p>
    <w:p w14:paraId="5BF49456" w14:textId="77777777" w:rsidR="00D30E82" w:rsidRDefault="00D30E82" w:rsidP="00496DF6">
      <w:pPr>
        <w:spacing w:line="276" w:lineRule="auto"/>
        <w:rPr>
          <w:b/>
          <w:bCs/>
          <w:u w:val="single"/>
        </w:rPr>
      </w:pPr>
    </w:p>
    <w:p w14:paraId="796A0A44" w14:textId="77CFFB0E" w:rsidR="00D30E82" w:rsidRPr="00D30E82" w:rsidRDefault="00D30E82" w:rsidP="00496DF6">
      <w:pPr>
        <w:spacing w:line="276" w:lineRule="auto"/>
        <w:jc w:val="center"/>
        <w:rPr>
          <w:b/>
          <w:bCs/>
          <w:u w:val="single"/>
        </w:rPr>
      </w:pPr>
      <w:r>
        <w:rPr>
          <w:b/>
          <w:bCs/>
          <w:noProof/>
          <w:u w:val="single"/>
        </w:rPr>
        <w:drawing>
          <wp:inline distT="0" distB="0" distL="0" distR="0" wp14:anchorId="00DF4E96" wp14:editId="173107A8">
            <wp:extent cx="3443558" cy="2901950"/>
            <wp:effectExtent l="0" t="0" r="0" b="0"/>
            <wp:docPr id="11149418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1883"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80406" cy="2933003"/>
                    </a:xfrm>
                    <a:prstGeom prst="rect">
                      <a:avLst/>
                    </a:prstGeom>
                  </pic:spPr>
                </pic:pic>
              </a:graphicData>
            </a:graphic>
          </wp:inline>
        </w:drawing>
      </w:r>
    </w:p>
    <w:p w14:paraId="3736B2A0" w14:textId="77777777" w:rsidR="003D3943" w:rsidRDefault="003D3943" w:rsidP="00496DF6">
      <w:pPr>
        <w:spacing w:line="276" w:lineRule="auto"/>
      </w:pPr>
    </w:p>
    <w:p w14:paraId="3D83CF23" w14:textId="4EFF679C" w:rsidR="00A01F61" w:rsidRDefault="00A01F61" w:rsidP="00496DF6">
      <w:pPr>
        <w:spacing w:line="276" w:lineRule="auto"/>
        <w:rPr>
          <w:b/>
          <w:bCs/>
          <w:u w:val="single"/>
        </w:rPr>
      </w:pPr>
      <w:r w:rsidRPr="00D30E82">
        <w:rPr>
          <w:b/>
          <w:bCs/>
          <w:u w:val="single"/>
        </w:rPr>
        <w:t xml:space="preserve">Table </w:t>
      </w:r>
      <w:r>
        <w:rPr>
          <w:b/>
          <w:bCs/>
          <w:u w:val="single"/>
        </w:rPr>
        <w:t>4</w:t>
      </w:r>
      <w:r w:rsidRPr="00D30E82">
        <w:rPr>
          <w:b/>
          <w:bCs/>
          <w:u w:val="single"/>
        </w:rPr>
        <w:t xml:space="preserve">: </w:t>
      </w:r>
      <w:r>
        <w:rPr>
          <w:b/>
          <w:bCs/>
          <w:u w:val="single"/>
        </w:rPr>
        <w:t>Wishlist</w:t>
      </w:r>
      <w:r w:rsidRPr="00D30E82">
        <w:rPr>
          <w:b/>
          <w:bCs/>
          <w:u w:val="single"/>
        </w:rPr>
        <w:t xml:space="preserve"> Information</w:t>
      </w:r>
    </w:p>
    <w:p w14:paraId="01EB81C1" w14:textId="77777777" w:rsidR="00A01F61" w:rsidRDefault="00A01F61" w:rsidP="00496DF6">
      <w:pPr>
        <w:spacing w:line="276" w:lineRule="auto"/>
        <w:rPr>
          <w:b/>
          <w:bCs/>
          <w:u w:val="single"/>
        </w:rPr>
      </w:pPr>
    </w:p>
    <w:p w14:paraId="45100965" w14:textId="60B3C9D0" w:rsidR="00A01F61" w:rsidRDefault="00A01F61" w:rsidP="00496DF6">
      <w:pPr>
        <w:spacing w:line="276" w:lineRule="auto"/>
        <w:jc w:val="center"/>
        <w:rPr>
          <w:b/>
          <w:bCs/>
          <w:u w:val="single"/>
        </w:rPr>
      </w:pPr>
      <w:r>
        <w:rPr>
          <w:b/>
          <w:bCs/>
          <w:noProof/>
          <w:u w:val="single"/>
        </w:rPr>
        <w:drawing>
          <wp:inline distT="0" distB="0" distL="0" distR="0" wp14:anchorId="6C521869" wp14:editId="03080FB6">
            <wp:extent cx="2839720" cy="471192"/>
            <wp:effectExtent l="0" t="0" r="0" b="0"/>
            <wp:docPr id="5947521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2104"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2758" cy="478333"/>
                    </a:xfrm>
                    <a:prstGeom prst="rect">
                      <a:avLst/>
                    </a:prstGeom>
                  </pic:spPr>
                </pic:pic>
              </a:graphicData>
            </a:graphic>
          </wp:inline>
        </w:drawing>
      </w:r>
    </w:p>
    <w:p w14:paraId="42EF6099" w14:textId="77777777" w:rsidR="00785213" w:rsidRDefault="00785213" w:rsidP="00496DF6">
      <w:pPr>
        <w:spacing w:line="276" w:lineRule="auto"/>
        <w:rPr>
          <w:b/>
          <w:bCs/>
        </w:rPr>
      </w:pPr>
    </w:p>
    <w:p w14:paraId="27D1101A" w14:textId="77777777" w:rsidR="00785213" w:rsidRDefault="00785213" w:rsidP="00496DF6">
      <w:pPr>
        <w:spacing w:line="276" w:lineRule="auto"/>
        <w:ind w:left="360"/>
        <w:jc w:val="both"/>
      </w:pPr>
    </w:p>
    <w:p w14:paraId="1A6380FA" w14:textId="0674E2C7" w:rsidR="00785213" w:rsidRDefault="00785213" w:rsidP="00496DF6">
      <w:pPr>
        <w:spacing w:line="276" w:lineRule="auto"/>
        <w:jc w:val="both"/>
      </w:pPr>
      <w:r>
        <w:rPr>
          <w:b/>
          <w:bCs/>
          <w:u w:val="single"/>
        </w:rPr>
        <w:t>E-R Diagram,</w:t>
      </w:r>
      <w:r w:rsidR="00A01F61">
        <w:rPr>
          <w:b/>
          <w:bCs/>
          <w:u w:val="single"/>
        </w:rPr>
        <w:t xml:space="preserve"> </w:t>
      </w:r>
      <w:r>
        <w:rPr>
          <w:b/>
          <w:bCs/>
          <w:u w:val="single"/>
        </w:rPr>
        <w:t>Dataflow diagram and Class Diagram:</w:t>
      </w:r>
    </w:p>
    <w:p w14:paraId="7657ADE4" w14:textId="77777777" w:rsidR="00785213" w:rsidRDefault="00785213" w:rsidP="00496DF6">
      <w:pPr>
        <w:spacing w:line="276" w:lineRule="auto"/>
        <w:ind w:firstLine="720"/>
        <w:jc w:val="both"/>
      </w:pPr>
    </w:p>
    <w:p w14:paraId="1CB6F113" w14:textId="77777777" w:rsidR="00785213" w:rsidRDefault="00785213" w:rsidP="00496DF6">
      <w:pPr>
        <w:spacing w:line="276" w:lineRule="auto"/>
        <w:jc w:val="both"/>
      </w:pPr>
      <w:r>
        <w:t xml:space="preserve">Go to Appendix A </w:t>
      </w:r>
    </w:p>
    <w:p w14:paraId="37E9B658" w14:textId="77777777" w:rsidR="00785213" w:rsidRDefault="00785213" w:rsidP="00496DF6">
      <w:pPr>
        <w:spacing w:line="276" w:lineRule="auto"/>
        <w:jc w:val="both"/>
      </w:pPr>
    </w:p>
    <w:p w14:paraId="43FA1A3D" w14:textId="77777777" w:rsidR="00A01F61" w:rsidRDefault="00A01F61" w:rsidP="00496DF6">
      <w:pPr>
        <w:spacing w:line="276" w:lineRule="auto"/>
        <w:jc w:val="both"/>
      </w:pPr>
    </w:p>
    <w:p w14:paraId="1C05141B" w14:textId="77777777" w:rsidR="00785213" w:rsidRDefault="00785213" w:rsidP="00496DF6">
      <w:pPr>
        <w:spacing w:line="276" w:lineRule="auto"/>
        <w:jc w:val="both"/>
      </w:pPr>
    </w:p>
    <w:p w14:paraId="75CD9A98" w14:textId="77777777" w:rsidR="003D3943" w:rsidRDefault="003D3943" w:rsidP="00496DF6">
      <w:pPr>
        <w:spacing w:line="276" w:lineRule="auto"/>
        <w:jc w:val="both"/>
      </w:pPr>
    </w:p>
    <w:p w14:paraId="725C5D4B" w14:textId="77777777" w:rsidR="003D3943" w:rsidRDefault="003D3943" w:rsidP="00496DF6">
      <w:pPr>
        <w:spacing w:line="276" w:lineRule="auto"/>
        <w:jc w:val="both"/>
      </w:pPr>
    </w:p>
    <w:p w14:paraId="692B46E7" w14:textId="77777777" w:rsidR="003D3943" w:rsidRDefault="003D3943" w:rsidP="00496DF6">
      <w:pPr>
        <w:spacing w:line="276" w:lineRule="auto"/>
        <w:jc w:val="both"/>
      </w:pPr>
    </w:p>
    <w:p w14:paraId="4A4F0BE5" w14:textId="77777777" w:rsidR="003D3943" w:rsidRDefault="003D3943" w:rsidP="00496DF6">
      <w:pPr>
        <w:spacing w:line="276" w:lineRule="auto"/>
        <w:jc w:val="both"/>
      </w:pPr>
    </w:p>
    <w:p w14:paraId="62263912" w14:textId="77777777" w:rsidR="003D3943" w:rsidRDefault="003D3943" w:rsidP="00496DF6">
      <w:pPr>
        <w:spacing w:line="276" w:lineRule="auto"/>
        <w:jc w:val="both"/>
      </w:pPr>
    </w:p>
    <w:p w14:paraId="0FA380C4" w14:textId="77777777" w:rsidR="003D3943" w:rsidRDefault="003D3943" w:rsidP="00496DF6">
      <w:pPr>
        <w:spacing w:line="276" w:lineRule="auto"/>
        <w:jc w:val="both"/>
      </w:pPr>
    </w:p>
    <w:p w14:paraId="339C3EA9" w14:textId="77777777" w:rsidR="003D3943" w:rsidRDefault="003D3943" w:rsidP="00496DF6">
      <w:pPr>
        <w:spacing w:line="276" w:lineRule="auto"/>
        <w:jc w:val="both"/>
      </w:pPr>
    </w:p>
    <w:p w14:paraId="449ED043" w14:textId="77777777" w:rsidR="003D3943" w:rsidRDefault="003D3943" w:rsidP="00496DF6">
      <w:pPr>
        <w:spacing w:line="276" w:lineRule="auto"/>
        <w:jc w:val="both"/>
      </w:pPr>
    </w:p>
    <w:p w14:paraId="2786A582" w14:textId="77777777" w:rsidR="003D3943" w:rsidRDefault="003D3943" w:rsidP="00496DF6">
      <w:pPr>
        <w:spacing w:line="276" w:lineRule="auto"/>
        <w:jc w:val="both"/>
      </w:pPr>
    </w:p>
    <w:p w14:paraId="49827F0F" w14:textId="77777777" w:rsidR="003D3943" w:rsidRDefault="003D3943" w:rsidP="00496DF6">
      <w:pPr>
        <w:spacing w:line="276" w:lineRule="auto"/>
        <w:jc w:val="both"/>
      </w:pPr>
    </w:p>
    <w:p w14:paraId="09E103E3" w14:textId="77777777" w:rsidR="00785213" w:rsidRPr="000467B7" w:rsidRDefault="00785213" w:rsidP="00496DF6">
      <w:pPr>
        <w:spacing w:line="276" w:lineRule="auto"/>
        <w:rPr>
          <w:sz w:val="28"/>
          <w:szCs w:val="28"/>
        </w:rPr>
      </w:pPr>
      <w:r w:rsidRPr="000467B7">
        <w:rPr>
          <w:b/>
          <w:bCs/>
          <w:sz w:val="28"/>
          <w:szCs w:val="28"/>
        </w:rPr>
        <w:lastRenderedPageBreak/>
        <w:t>4. CODING STANDARDS IMPLEMENTED</w:t>
      </w:r>
    </w:p>
    <w:p w14:paraId="185ED829" w14:textId="7C483AAB" w:rsidR="00785213" w:rsidRDefault="00805873" w:rsidP="00496DF6">
      <w:pPr>
        <w:spacing w:line="276" w:lineRule="auto"/>
        <w:jc w:val="both"/>
        <w:rPr>
          <w:b/>
          <w:bCs/>
          <w:sz w:val="20"/>
          <w:lang w:val="en-IN"/>
        </w:rPr>
      </w:pPr>
      <w:r>
        <w:rPr>
          <w:noProof/>
          <w:lang w:val="en-IN" w:eastAsia="en-IN"/>
        </w:rPr>
        <mc:AlternateContent>
          <mc:Choice Requires="wps">
            <w:drawing>
              <wp:anchor distT="4294967295" distB="4294967295" distL="114300" distR="114300" simplePos="0" relativeHeight="251664384" behindDoc="0" locked="0" layoutInCell="1" allowOverlap="1" wp14:anchorId="1C2D1768" wp14:editId="088BF525">
                <wp:simplePos x="0" y="0"/>
                <wp:positionH relativeFrom="column">
                  <wp:posOffset>0</wp:posOffset>
                </wp:positionH>
                <wp:positionV relativeFrom="paragraph">
                  <wp:posOffset>31749</wp:posOffset>
                </wp:positionV>
                <wp:extent cx="5257800" cy="0"/>
                <wp:effectExtent l="38100" t="38100" r="38100" b="38100"/>
                <wp:wrapNone/>
                <wp:docPr id="2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0B54F2" id="Straight Connector 1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" strokeweight="1.59mm">
                <v:stroke joinstyle="miter" endcap="square"/>
              </v:line>
            </w:pict>
          </mc:Fallback>
        </mc:AlternateContent>
      </w:r>
    </w:p>
    <w:p w14:paraId="09975552" w14:textId="77777777" w:rsidR="00785213" w:rsidRPr="00D855A4" w:rsidRDefault="00785213" w:rsidP="00496DF6">
      <w:pPr>
        <w:pStyle w:val="Heading3"/>
        <w:spacing w:line="276" w:lineRule="auto"/>
        <w:rPr>
          <w:color w:val="000000"/>
          <w:szCs w:val="20"/>
        </w:rPr>
      </w:pPr>
      <w:r w:rsidRPr="00D855A4">
        <w:rPr>
          <w:color w:val="000000"/>
          <w:sz w:val="28"/>
          <w:szCs w:val="28"/>
        </w:rPr>
        <w:t>Naming and Capitalization</w:t>
      </w:r>
    </w:p>
    <w:p w14:paraId="0DB0D5A7" w14:textId="77777777" w:rsidR="00785213" w:rsidRDefault="00785213" w:rsidP="00496DF6">
      <w:pPr>
        <w:pStyle w:val="NormalWeb"/>
        <w:spacing w:before="0" w:after="0" w:line="276"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3D9B9BB8" w14:textId="77777777"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5401173F" w14:textId="77777777" w:rsidR="00785213" w:rsidRDefault="00785213" w:rsidP="00496DF6">
            <w:pPr>
              <w:spacing w:line="276"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48E5B2D7" w14:textId="77777777" w:rsidR="00785213" w:rsidRDefault="00785213" w:rsidP="00496DF6">
            <w:pPr>
              <w:spacing w:line="276"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2F0AAB9D" w14:textId="77777777" w:rsidR="00785213" w:rsidRDefault="00785213" w:rsidP="00496DF6">
            <w:pPr>
              <w:spacing w:line="276"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76660C7" w14:textId="77777777" w:rsidR="00785213" w:rsidRDefault="00785213" w:rsidP="00496DF6">
            <w:pPr>
              <w:spacing w:line="276" w:lineRule="auto"/>
              <w:jc w:val="center"/>
            </w:pPr>
            <w:r>
              <w:rPr>
                <w:rStyle w:val="Strong"/>
                <w:color w:val="000000"/>
                <w:sz w:val="22"/>
                <w:szCs w:val="15"/>
              </w:rPr>
              <w:t>Additional Notes</w:t>
            </w:r>
          </w:p>
        </w:tc>
      </w:tr>
      <w:tr w:rsidR="00785213" w14:paraId="55780505" w14:textId="77777777"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15B1AB20" w14:textId="77777777" w:rsidR="00785213" w:rsidRDefault="00785213" w:rsidP="00496DF6">
            <w:pPr>
              <w:spacing w:line="276"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5BFEB6D3" w14:textId="77777777" w:rsidR="00785213" w:rsidRDefault="00785213" w:rsidP="00496DF6">
            <w:pPr>
              <w:spacing w:line="276"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55B8B270" w14:textId="478270D7" w:rsidR="00785213" w:rsidRDefault="00785213" w:rsidP="00496DF6">
            <w:pPr>
              <w:spacing w:line="276" w:lineRule="auto"/>
              <w:rPr>
                <w:color w:val="000000"/>
                <w:szCs w:val="15"/>
              </w:rPr>
            </w:pPr>
            <w:r>
              <w:rPr>
                <w:color w:val="000000"/>
                <w:sz w:val="22"/>
                <w:szCs w:val="15"/>
              </w:rPr>
              <w:t xml:space="preserve">Person, </w:t>
            </w:r>
            <w:r w:rsidR="000368B0">
              <w:rPr>
                <w:color w:val="000000"/>
                <w:sz w:val="22"/>
                <w:szCs w:val="15"/>
              </w:rPr>
              <w:t>Bank Vault</w:t>
            </w:r>
            <w:r>
              <w:rPr>
                <w:color w:val="000000"/>
                <w:sz w:val="22"/>
                <w:szCs w:val="15"/>
              </w:rPr>
              <w:t xml:space="preserve">, </w:t>
            </w:r>
            <w:r w:rsidR="000368B0">
              <w:rPr>
                <w:color w:val="000000"/>
                <w:sz w:val="22"/>
                <w:szCs w:val="15"/>
              </w:rPr>
              <w:t>SMS Message</w:t>
            </w:r>
            <w:r>
              <w:rPr>
                <w:color w:val="000000"/>
                <w:sz w:val="22"/>
                <w:szCs w:val="15"/>
              </w:rPr>
              <w:t>,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9A26135" w14:textId="77777777" w:rsidR="00785213" w:rsidRDefault="00785213" w:rsidP="00496DF6">
            <w:pPr>
              <w:spacing w:line="276"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14:paraId="235C5C10" w14:textId="77777777"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786577B1" w14:textId="77777777" w:rsidR="00785213" w:rsidRDefault="00785213" w:rsidP="00496DF6">
            <w:pPr>
              <w:spacing w:line="276"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67ADAA33" w14:textId="77777777" w:rsidR="00785213" w:rsidRDefault="00785213" w:rsidP="00496DF6">
            <w:pPr>
              <w:spacing w:line="276"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0C674BC2" w14:textId="77777777" w:rsidR="00785213" w:rsidRDefault="00785213" w:rsidP="00496DF6">
            <w:pPr>
              <w:spacing w:line="276" w:lineRule="auto"/>
              <w:rPr>
                <w:color w:val="000000"/>
                <w:szCs w:val="15"/>
              </w:rPr>
            </w:pPr>
            <w:r>
              <w:rPr>
                <w:color w:val="000000"/>
                <w:sz w:val="22"/>
                <w:szCs w:val="15"/>
              </w:rPr>
              <w:t>getDetails, updateStore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D21429" w14:textId="77777777" w:rsidR="00785213" w:rsidRDefault="00785213" w:rsidP="00496DF6">
            <w:pPr>
              <w:spacing w:line="276"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1034FACD" w14:textId="77777777"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29448C55" w14:textId="77777777" w:rsidR="00785213" w:rsidRDefault="00785213" w:rsidP="00496DF6">
            <w:pPr>
              <w:spacing w:line="276"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45C86D66" w14:textId="77777777" w:rsidR="00785213" w:rsidRDefault="00785213" w:rsidP="00496DF6">
            <w:pPr>
              <w:spacing w:line="276"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3519B7B3" w14:textId="77777777" w:rsidR="00785213" w:rsidRDefault="00785213" w:rsidP="00496DF6">
            <w:pPr>
              <w:spacing w:line="276" w:lineRule="auto"/>
              <w:rPr>
                <w:color w:val="000000"/>
                <w:szCs w:val="15"/>
              </w:rPr>
            </w:pPr>
            <w:r>
              <w:rPr>
                <w:color w:val="000000"/>
                <w:sz w:val="22"/>
                <w:szCs w:val="15"/>
              </w:rPr>
              <w:t>personName, bankCode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6A9191B" w14:textId="77777777" w:rsidR="00785213" w:rsidRDefault="00785213" w:rsidP="00496DF6">
            <w:pPr>
              <w:spacing w:line="276"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14:paraId="5A1A6E92"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5B8643B7" w14:textId="77777777" w:rsidR="00785213" w:rsidRDefault="00785213" w:rsidP="00496DF6">
            <w:pPr>
              <w:spacing w:line="276"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48E0BAFE" w14:textId="77777777" w:rsidR="00785213" w:rsidRDefault="00785213" w:rsidP="00496DF6">
            <w:pPr>
              <w:spacing w:line="276"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7072713F" w14:textId="77777777" w:rsidR="00785213" w:rsidRDefault="00785213" w:rsidP="00496DF6">
            <w:pPr>
              <w:spacing w:line="276"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6F68F5" w14:textId="77777777" w:rsidR="00785213" w:rsidRDefault="00785213" w:rsidP="00496DF6">
            <w:pPr>
              <w:spacing w:line="276" w:lineRule="auto"/>
            </w:pPr>
            <w:r>
              <w:rPr>
                <w:color w:val="000000"/>
                <w:sz w:val="22"/>
                <w:szCs w:val="15"/>
              </w:rPr>
              <w:t>Do not use the ‘_’ sign</w:t>
            </w:r>
          </w:p>
        </w:tc>
      </w:tr>
      <w:tr w:rsidR="00785213" w14:paraId="664A5714"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4310C2B6" w14:textId="77777777" w:rsidR="00785213" w:rsidRDefault="00785213" w:rsidP="00496DF6">
            <w:pPr>
              <w:pStyle w:val="NormalWeb"/>
              <w:spacing w:before="0" w:after="0" w:line="276"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750A9AA1" w14:textId="77777777" w:rsidR="00785213" w:rsidRDefault="00785213" w:rsidP="00496DF6">
            <w:pPr>
              <w:pStyle w:val="NormalWeb"/>
              <w:spacing w:before="0" w:after="0" w:line="276"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32DAFC83" w14:textId="77777777" w:rsidR="00785213" w:rsidRDefault="00785213" w:rsidP="00496DF6">
            <w:pPr>
              <w:pStyle w:val="NormalWeb"/>
              <w:spacing w:before="0" w:after="0" w:line="276"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6160855" w14:textId="77777777" w:rsidR="00785213" w:rsidRDefault="00785213" w:rsidP="00496DF6">
            <w:pPr>
              <w:spacing w:line="276" w:lineRule="auto"/>
            </w:pPr>
            <w:r>
              <w:rPr>
                <w:color w:val="000000"/>
                <w:sz w:val="22"/>
                <w:szCs w:val="15"/>
              </w:rPr>
              <w:t>Use a noun or noun phrase to name properties</w:t>
            </w:r>
            <w:r>
              <w:rPr>
                <w:sz w:val="22"/>
              </w:rPr>
              <w:t>.</w:t>
            </w:r>
          </w:p>
        </w:tc>
      </w:tr>
      <w:tr w:rsidR="00785213" w14:paraId="1BD0F219" w14:textId="77777777"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4CFB8EEE"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69A7132E" w14:textId="77777777" w:rsidR="00785213" w:rsidRDefault="00785213" w:rsidP="00496DF6">
            <w:pPr>
              <w:pStyle w:val="NormalWeb"/>
              <w:spacing w:after="0" w:line="276"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4997B9EE"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5CC4C0B7" w14:textId="77777777" w:rsidR="00785213" w:rsidRDefault="00785213" w:rsidP="00496DF6">
            <w:pPr>
              <w:pStyle w:val="NormalWeb"/>
              <w:spacing w:after="0" w:line="276"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032223D8"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4FC5D682" w14:textId="77777777" w:rsidR="00785213" w:rsidRDefault="00785213" w:rsidP="00496DF6">
            <w:pPr>
              <w:pStyle w:val="NormalWeb"/>
              <w:spacing w:after="0" w:line="276"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3C3062D" w14:textId="77777777" w:rsidR="00785213" w:rsidRDefault="00785213" w:rsidP="00496DF6">
            <w:pPr>
              <w:spacing w:line="276" w:lineRule="auto"/>
            </w:pPr>
            <w:r>
              <w:rPr>
                <w:color w:val="000000"/>
                <w:sz w:val="22"/>
                <w:szCs w:val="15"/>
              </w:rPr>
              <w:t>Use underscore camel casing for the private member variables</w:t>
            </w:r>
          </w:p>
        </w:tc>
      </w:tr>
      <w:tr w:rsidR="00785213" w14:paraId="1484ADFD" w14:textId="77777777"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39E46566" w14:textId="77777777" w:rsidR="00785213" w:rsidRDefault="00785213" w:rsidP="00496DF6">
            <w:pPr>
              <w:spacing w:line="276"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0A12DC5D" w14:textId="77777777" w:rsidR="00785213" w:rsidRDefault="00785213" w:rsidP="00496DF6">
            <w:pPr>
              <w:spacing w:line="276"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109C9B41" w14:textId="77777777" w:rsidR="00785213" w:rsidRDefault="00785213" w:rsidP="00496DF6">
            <w:pPr>
              <w:spacing w:line="276" w:lineRule="auto"/>
              <w:rPr>
                <w:color w:val="000000"/>
                <w:szCs w:val="15"/>
              </w:rPr>
            </w:pPr>
            <w:r>
              <w:rPr>
                <w:color w:val="000000"/>
                <w:sz w:val="22"/>
                <w:szCs w:val="15"/>
              </w:rPr>
              <w:t>WebException,</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2FCBA51" w14:textId="77777777" w:rsidR="00785213" w:rsidRDefault="00785213" w:rsidP="00496DF6">
            <w:pPr>
              <w:spacing w:line="276" w:lineRule="auto"/>
            </w:pPr>
            <w:r>
              <w:rPr>
                <w:color w:val="000000"/>
                <w:sz w:val="22"/>
                <w:szCs w:val="15"/>
              </w:rPr>
              <w:t> </w:t>
            </w:r>
          </w:p>
        </w:tc>
      </w:tr>
    </w:tbl>
    <w:p w14:paraId="4113805A" w14:textId="77777777" w:rsidR="00785213" w:rsidRPr="00AC377A" w:rsidRDefault="00785213" w:rsidP="00496DF6">
      <w:pPr>
        <w:pStyle w:val="Heading3"/>
        <w:spacing w:line="276" w:lineRule="auto"/>
        <w:ind w:left="-270" w:firstLine="0"/>
        <w:rPr>
          <w:szCs w:val="17"/>
        </w:rPr>
      </w:pPr>
    </w:p>
    <w:p w14:paraId="242FD470" w14:textId="77777777" w:rsidR="00785213" w:rsidRDefault="00785213" w:rsidP="00496DF6">
      <w:pPr>
        <w:pStyle w:val="Heading3"/>
        <w:spacing w:line="276" w:lineRule="auto"/>
        <w:ind w:left="-270" w:firstLine="0"/>
        <w:rPr>
          <w:szCs w:val="17"/>
        </w:rPr>
      </w:pPr>
    </w:p>
    <w:p w14:paraId="59F59B10" w14:textId="77777777" w:rsidR="00785213" w:rsidRPr="00785213" w:rsidRDefault="00785213" w:rsidP="00496DF6">
      <w:pPr>
        <w:pStyle w:val="Heading3"/>
        <w:spacing w:line="276" w:lineRule="auto"/>
        <w:ind w:left="-270" w:firstLine="0"/>
        <w:rPr>
          <w:szCs w:val="17"/>
        </w:rPr>
      </w:pPr>
    </w:p>
    <w:p w14:paraId="3E4A8E81" w14:textId="77777777" w:rsidR="00785213" w:rsidRPr="00AC377A" w:rsidRDefault="00785213" w:rsidP="00496DF6">
      <w:pPr>
        <w:pStyle w:val="Heading3"/>
        <w:spacing w:line="276" w:lineRule="auto"/>
        <w:ind w:left="-270" w:firstLine="0"/>
        <w:rPr>
          <w:szCs w:val="17"/>
        </w:rPr>
      </w:pPr>
      <w:r>
        <w:t>Comments</w:t>
      </w:r>
    </w:p>
    <w:p w14:paraId="4D49AE99" w14:textId="77777777" w:rsidR="00785213" w:rsidRDefault="00785213" w:rsidP="00496DF6">
      <w:pPr>
        <w:numPr>
          <w:ilvl w:val="0"/>
          <w:numId w:val="2"/>
        </w:numPr>
        <w:spacing w:before="280" w:after="120" w:line="276" w:lineRule="auto"/>
        <w:ind w:left="480"/>
        <w:rPr>
          <w:sz w:val="22"/>
          <w:szCs w:val="17"/>
        </w:rPr>
      </w:pPr>
      <w:r>
        <w:rPr>
          <w:sz w:val="22"/>
          <w:szCs w:val="17"/>
        </w:rPr>
        <w:t xml:space="preserve">Comment each type, each non-public type member, and each region declaration. </w:t>
      </w:r>
    </w:p>
    <w:p w14:paraId="1EBC0537" w14:textId="77777777" w:rsidR="00785213" w:rsidRDefault="00785213" w:rsidP="00496DF6">
      <w:pPr>
        <w:numPr>
          <w:ilvl w:val="0"/>
          <w:numId w:val="2"/>
        </w:numPr>
        <w:spacing w:after="120" w:line="276" w:lineRule="auto"/>
        <w:ind w:hanging="600"/>
        <w:rPr>
          <w:sz w:val="22"/>
          <w:szCs w:val="17"/>
        </w:rPr>
      </w:pPr>
      <w:r>
        <w:rPr>
          <w:sz w:val="22"/>
          <w:szCs w:val="17"/>
        </w:rPr>
        <w:t xml:space="preserve">Use end-line comments only on variable declaration lines. End-line comments are                                                            comments that follow code on a single line. </w:t>
      </w:r>
    </w:p>
    <w:p w14:paraId="2E20DC75" w14:textId="77777777" w:rsidR="00785213" w:rsidRDefault="00785213" w:rsidP="00496DF6">
      <w:pPr>
        <w:numPr>
          <w:ilvl w:val="0"/>
          <w:numId w:val="2"/>
        </w:numPr>
        <w:spacing w:after="120" w:line="276" w:lineRule="auto"/>
        <w:ind w:left="480"/>
        <w:rPr>
          <w:sz w:val="22"/>
          <w:szCs w:val="17"/>
        </w:rPr>
      </w:pPr>
      <w:r>
        <w:rPr>
          <w:sz w:val="22"/>
          <w:szCs w:val="17"/>
        </w:rPr>
        <w:t xml:space="preserve">Separate comments from comment delimiters (apostrophe) or // with one space. </w:t>
      </w:r>
    </w:p>
    <w:p w14:paraId="3DB6474D" w14:textId="77777777" w:rsidR="00785213" w:rsidRDefault="00785213" w:rsidP="00496DF6">
      <w:pPr>
        <w:numPr>
          <w:ilvl w:val="0"/>
          <w:numId w:val="2"/>
        </w:numPr>
        <w:spacing w:after="120" w:line="276" w:lineRule="auto"/>
        <w:ind w:left="480"/>
        <w:rPr>
          <w:sz w:val="22"/>
          <w:szCs w:val="17"/>
        </w:rPr>
      </w:pPr>
      <w:r>
        <w:rPr>
          <w:sz w:val="22"/>
          <w:szCs w:val="17"/>
        </w:rPr>
        <w:lastRenderedPageBreak/>
        <w:t xml:space="preserve">Begin the comment text with an uppercase letter. </w:t>
      </w:r>
    </w:p>
    <w:p w14:paraId="14DA23CD" w14:textId="77777777" w:rsidR="00785213" w:rsidRDefault="00785213" w:rsidP="00496DF6">
      <w:pPr>
        <w:numPr>
          <w:ilvl w:val="0"/>
          <w:numId w:val="2"/>
        </w:numPr>
        <w:spacing w:after="120" w:line="276" w:lineRule="auto"/>
        <w:ind w:left="480"/>
        <w:rPr>
          <w:sz w:val="22"/>
          <w:szCs w:val="17"/>
        </w:rPr>
      </w:pPr>
      <w:r>
        <w:rPr>
          <w:sz w:val="22"/>
          <w:szCs w:val="17"/>
        </w:rPr>
        <w:t xml:space="preserve">End the comment with a period. </w:t>
      </w:r>
    </w:p>
    <w:p w14:paraId="0F9C2640" w14:textId="77777777" w:rsidR="00785213" w:rsidRPr="007446A5" w:rsidRDefault="00785213" w:rsidP="00496DF6">
      <w:pPr>
        <w:numPr>
          <w:ilvl w:val="0"/>
          <w:numId w:val="2"/>
        </w:numPr>
        <w:spacing w:after="280" w:line="276" w:lineRule="auto"/>
        <w:ind w:left="480"/>
        <w:jc w:val="both"/>
        <w:rPr>
          <w:b/>
          <w:bCs/>
        </w:rPr>
      </w:pPr>
      <w:r w:rsidRPr="00A11E13">
        <w:rPr>
          <w:sz w:val="22"/>
          <w:szCs w:val="17"/>
        </w:rPr>
        <w:t xml:space="preserve">Explain the code; do not repeat it. </w:t>
      </w:r>
    </w:p>
    <w:p w14:paraId="74741042" w14:textId="77777777" w:rsidR="00785213" w:rsidRDefault="00785213" w:rsidP="00496DF6">
      <w:pPr>
        <w:spacing w:line="276" w:lineRule="auto"/>
        <w:jc w:val="both"/>
      </w:pPr>
    </w:p>
    <w:p w14:paraId="23A097DC" w14:textId="77777777" w:rsidR="00785213" w:rsidRDefault="00785213" w:rsidP="00496DF6">
      <w:pPr>
        <w:spacing w:line="276" w:lineRule="auto"/>
        <w:jc w:val="both"/>
        <w:rPr>
          <w:b/>
          <w:bCs/>
        </w:rPr>
      </w:pPr>
    </w:p>
    <w:p w14:paraId="62EE8B57" w14:textId="77777777" w:rsidR="00785213" w:rsidRDefault="00785213" w:rsidP="00496DF6">
      <w:pPr>
        <w:spacing w:line="276" w:lineRule="auto"/>
        <w:jc w:val="both"/>
        <w:rPr>
          <w:b/>
          <w:bCs/>
        </w:rPr>
      </w:pPr>
    </w:p>
    <w:p w14:paraId="74648030" w14:textId="77777777" w:rsidR="00785213" w:rsidRDefault="00785213" w:rsidP="00496DF6">
      <w:pPr>
        <w:spacing w:line="276" w:lineRule="auto"/>
        <w:jc w:val="both"/>
        <w:rPr>
          <w:b/>
          <w:bCs/>
        </w:rPr>
      </w:pPr>
    </w:p>
    <w:p w14:paraId="4E96ADBE" w14:textId="77777777" w:rsidR="00785213" w:rsidRDefault="00785213" w:rsidP="00496DF6">
      <w:pPr>
        <w:spacing w:line="276" w:lineRule="auto"/>
        <w:jc w:val="both"/>
        <w:rPr>
          <w:b/>
          <w:bCs/>
        </w:rPr>
      </w:pPr>
    </w:p>
    <w:p w14:paraId="0594390E" w14:textId="77777777" w:rsidR="00785213" w:rsidRDefault="00785213" w:rsidP="00496DF6">
      <w:pPr>
        <w:spacing w:line="276" w:lineRule="auto"/>
        <w:jc w:val="both"/>
        <w:rPr>
          <w:b/>
          <w:bCs/>
        </w:rPr>
      </w:pPr>
    </w:p>
    <w:p w14:paraId="225D7833" w14:textId="77777777" w:rsidR="00785213" w:rsidRDefault="00785213" w:rsidP="00496DF6">
      <w:pPr>
        <w:spacing w:line="276" w:lineRule="auto"/>
        <w:jc w:val="both"/>
        <w:rPr>
          <w:b/>
          <w:bCs/>
        </w:rPr>
      </w:pPr>
    </w:p>
    <w:p w14:paraId="76D8F326" w14:textId="77777777" w:rsidR="00785213" w:rsidRDefault="00785213" w:rsidP="00496DF6">
      <w:pPr>
        <w:spacing w:line="276" w:lineRule="auto"/>
        <w:jc w:val="both"/>
        <w:rPr>
          <w:b/>
          <w:bCs/>
        </w:rPr>
      </w:pPr>
    </w:p>
    <w:p w14:paraId="7BF4E29A" w14:textId="77777777" w:rsidR="00785213" w:rsidRDefault="00785213" w:rsidP="00496DF6">
      <w:pPr>
        <w:spacing w:line="276" w:lineRule="auto"/>
        <w:jc w:val="both"/>
        <w:rPr>
          <w:b/>
          <w:bCs/>
        </w:rPr>
      </w:pPr>
    </w:p>
    <w:p w14:paraId="7CA61A10" w14:textId="77777777" w:rsidR="00785213" w:rsidRDefault="00785213" w:rsidP="00496DF6">
      <w:pPr>
        <w:spacing w:line="276" w:lineRule="auto"/>
        <w:jc w:val="both"/>
        <w:rPr>
          <w:b/>
          <w:bCs/>
        </w:rPr>
      </w:pPr>
    </w:p>
    <w:p w14:paraId="0B42DC37" w14:textId="77777777" w:rsidR="00785213" w:rsidRDefault="00785213" w:rsidP="00496DF6">
      <w:pPr>
        <w:spacing w:line="276" w:lineRule="auto"/>
        <w:jc w:val="both"/>
        <w:rPr>
          <w:b/>
          <w:bCs/>
        </w:rPr>
      </w:pPr>
    </w:p>
    <w:p w14:paraId="1F06DBF6" w14:textId="77777777" w:rsidR="00785213" w:rsidRDefault="00785213" w:rsidP="00496DF6">
      <w:pPr>
        <w:spacing w:line="276" w:lineRule="auto"/>
        <w:jc w:val="both"/>
        <w:rPr>
          <w:b/>
          <w:bCs/>
        </w:rPr>
      </w:pPr>
    </w:p>
    <w:p w14:paraId="653125C3" w14:textId="77777777" w:rsidR="00785213" w:rsidRDefault="00785213" w:rsidP="00496DF6">
      <w:pPr>
        <w:spacing w:line="276" w:lineRule="auto"/>
        <w:jc w:val="both"/>
        <w:rPr>
          <w:b/>
          <w:bCs/>
        </w:rPr>
      </w:pPr>
    </w:p>
    <w:p w14:paraId="298288ED" w14:textId="77777777" w:rsidR="00785213" w:rsidRDefault="00785213" w:rsidP="00496DF6">
      <w:pPr>
        <w:spacing w:line="276" w:lineRule="auto"/>
        <w:jc w:val="both"/>
        <w:rPr>
          <w:b/>
          <w:bCs/>
        </w:rPr>
      </w:pPr>
    </w:p>
    <w:p w14:paraId="0FCBB2D5" w14:textId="77777777" w:rsidR="00785213" w:rsidRDefault="00785213" w:rsidP="00496DF6">
      <w:pPr>
        <w:spacing w:line="276" w:lineRule="auto"/>
        <w:jc w:val="both"/>
        <w:rPr>
          <w:b/>
          <w:bCs/>
        </w:rPr>
      </w:pPr>
    </w:p>
    <w:p w14:paraId="46788A36" w14:textId="77777777" w:rsidR="00785213" w:rsidRDefault="00785213" w:rsidP="00496DF6">
      <w:pPr>
        <w:spacing w:line="276" w:lineRule="auto"/>
        <w:rPr>
          <w:b/>
          <w:bCs/>
          <w:sz w:val="28"/>
        </w:rPr>
      </w:pPr>
    </w:p>
    <w:p w14:paraId="2ADA4D7D" w14:textId="77777777" w:rsidR="000368B0" w:rsidRDefault="000368B0" w:rsidP="00496DF6">
      <w:pPr>
        <w:spacing w:line="276" w:lineRule="auto"/>
        <w:rPr>
          <w:b/>
          <w:bCs/>
          <w:sz w:val="28"/>
        </w:rPr>
      </w:pPr>
    </w:p>
    <w:p w14:paraId="651BAAE4" w14:textId="77777777" w:rsidR="000368B0" w:rsidRDefault="000368B0" w:rsidP="00496DF6">
      <w:pPr>
        <w:spacing w:line="276" w:lineRule="auto"/>
        <w:rPr>
          <w:b/>
          <w:bCs/>
          <w:sz w:val="28"/>
        </w:rPr>
      </w:pPr>
    </w:p>
    <w:p w14:paraId="1DFE7DE9" w14:textId="77777777" w:rsidR="000368B0" w:rsidRDefault="000368B0" w:rsidP="00496DF6">
      <w:pPr>
        <w:spacing w:line="276" w:lineRule="auto"/>
        <w:rPr>
          <w:b/>
          <w:bCs/>
          <w:sz w:val="28"/>
        </w:rPr>
      </w:pPr>
    </w:p>
    <w:p w14:paraId="43C4CA11" w14:textId="77777777" w:rsidR="000368B0" w:rsidRDefault="000368B0" w:rsidP="00496DF6">
      <w:pPr>
        <w:spacing w:line="276" w:lineRule="auto"/>
        <w:rPr>
          <w:b/>
          <w:bCs/>
          <w:sz w:val="28"/>
        </w:rPr>
      </w:pPr>
    </w:p>
    <w:p w14:paraId="6B06EECC" w14:textId="77777777" w:rsidR="000368B0" w:rsidRDefault="000368B0" w:rsidP="00496DF6">
      <w:pPr>
        <w:spacing w:line="276" w:lineRule="auto"/>
        <w:rPr>
          <w:b/>
          <w:bCs/>
          <w:sz w:val="28"/>
        </w:rPr>
      </w:pPr>
    </w:p>
    <w:p w14:paraId="299D385D" w14:textId="77777777" w:rsidR="000368B0" w:rsidRDefault="000368B0" w:rsidP="00496DF6">
      <w:pPr>
        <w:spacing w:line="276" w:lineRule="auto"/>
        <w:rPr>
          <w:b/>
          <w:bCs/>
          <w:sz w:val="28"/>
        </w:rPr>
      </w:pPr>
    </w:p>
    <w:p w14:paraId="71628C9E" w14:textId="77777777" w:rsidR="000368B0" w:rsidRDefault="000368B0" w:rsidP="00496DF6">
      <w:pPr>
        <w:spacing w:line="276" w:lineRule="auto"/>
        <w:rPr>
          <w:b/>
          <w:bCs/>
          <w:sz w:val="28"/>
        </w:rPr>
      </w:pPr>
    </w:p>
    <w:p w14:paraId="23681B90" w14:textId="77777777" w:rsidR="000368B0" w:rsidRDefault="000368B0" w:rsidP="00496DF6">
      <w:pPr>
        <w:spacing w:line="276" w:lineRule="auto"/>
        <w:rPr>
          <w:b/>
          <w:bCs/>
          <w:sz w:val="28"/>
        </w:rPr>
      </w:pPr>
    </w:p>
    <w:p w14:paraId="5B3110EA" w14:textId="77777777" w:rsidR="000368B0" w:rsidRDefault="000368B0" w:rsidP="00496DF6">
      <w:pPr>
        <w:spacing w:line="276" w:lineRule="auto"/>
        <w:rPr>
          <w:b/>
          <w:bCs/>
          <w:sz w:val="28"/>
        </w:rPr>
      </w:pPr>
    </w:p>
    <w:p w14:paraId="5DD743C6" w14:textId="77777777" w:rsidR="000368B0" w:rsidRDefault="000368B0" w:rsidP="00496DF6">
      <w:pPr>
        <w:spacing w:line="276" w:lineRule="auto"/>
        <w:rPr>
          <w:b/>
          <w:bCs/>
          <w:sz w:val="28"/>
        </w:rPr>
      </w:pPr>
    </w:p>
    <w:p w14:paraId="6398636C" w14:textId="77777777" w:rsidR="000368B0" w:rsidRDefault="000368B0" w:rsidP="00496DF6">
      <w:pPr>
        <w:spacing w:line="276" w:lineRule="auto"/>
        <w:rPr>
          <w:b/>
          <w:bCs/>
          <w:sz w:val="28"/>
        </w:rPr>
      </w:pPr>
    </w:p>
    <w:p w14:paraId="57EA8554" w14:textId="77777777" w:rsidR="000368B0" w:rsidRDefault="000368B0" w:rsidP="00496DF6">
      <w:pPr>
        <w:spacing w:line="276" w:lineRule="auto"/>
        <w:rPr>
          <w:b/>
          <w:bCs/>
          <w:sz w:val="28"/>
        </w:rPr>
      </w:pPr>
    </w:p>
    <w:p w14:paraId="20964E5F" w14:textId="77777777" w:rsidR="000368B0" w:rsidRDefault="000368B0" w:rsidP="00496DF6">
      <w:pPr>
        <w:spacing w:line="276" w:lineRule="auto"/>
        <w:rPr>
          <w:b/>
          <w:bCs/>
          <w:sz w:val="28"/>
        </w:rPr>
      </w:pPr>
    </w:p>
    <w:p w14:paraId="342E3FA7" w14:textId="77777777" w:rsidR="000368B0" w:rsidRDefault="000368B0" w:rsidP="00496DF6">
      <w:pPr>
        <w:spacing w:line="276" w:lineRule="auto"/>
        <w:rPr>
          <w:b/>
          <w:bCs/>
          <w:sz w:val="28"/>
        </w:rPr>
      </w:pPr>
    </w:p>
    <w:p w14:paraId="309F95D2" w14:textId="77777777" w:rsidR="000368B0" w:rsidRDefault="000368B0" w:rsidP="00496DF6">
      <w:pPr>
        <w:spacing w:line="276" w:lineRule="auto"/>
        <w:rPr>
          <w:b/>
          <w:bCs/>
          <w:sz w:val="28"/>
        </w:rPr>
      </w:pPr>
    </w:p>
    <w:p w14:paraId="347FAEDF" w14:textId="77777777" w:rsidR="000368B0" w:rsidRDefault="000368B0" w:rsidP="00496DF6">
      <w:pPr>
        <w:spacing w:line="276" w:lineRule="auto"/>
        <w:rPr>
          <w:b/>
          <w:bCs/>
          <w:sz w:val="28"/>
        </w:rPr>
      </w:pPr>
    </w:p>
    <w:p w14:paraId="27314A37" w14:textId="77777777" w:rsidR="000368B0" w:rsidRDefault="000368B0" w:rsidP="00496DF6">
      <w:pPr>
        <w:spacing w:line="276" w:lineRule="auto"/>
        <w:rPr>
          <w:b/>
          <w:bCs/>
          <w:sz w:val="28"/>
        </w:rPr>
      </w:pPr>
    </w:p>
    <w:p w14:paraId="195B1D46" w14:textId="77777777" w:rsidR="00785213" w:rsidRDefault="00785213" w:rsidP="00496DF6">
      <w:pPr>
        <w:spacing w:line="276" w:lineRule="auto"/>
      </w:pPr>
      <w:r>
        <w:rPr>
          <w:b/>
          <w:bCs/>
          <w:sz w:val="28"/>
        </w:rPr>
        <w:lastRenderedPageBreak/>
        <w:t>5. TEST REPORT</w:t>
      </w:r>
    </w:p>
    <w:p w14:paraId="577ED03C" w14:textId="74D05CF7" w:rsidR="00785213" w:rsidRDefault="00805873" w:rsidP="00496DF6">
      <w:pPr>
        <w:spacing w:line="276" w:lineRule="auto"/>
        <w:jc w:val="both"/>
        <w:rPr>
          <w:b/>
          <w:bCs/>
          <w:sz w:val="20"/>
          <w:lang w:val="en-IN"/>
        </w:rPr>
      </w:pPr>
      <w:r>
        <w:rPr>
          <w:noProof/>
          <w:lang w:val="en-IN" w:eastAsia="en-IN"/>
        </w:rPr>
        <mc:AlternateContent>
          <mc:Choice Requires="wps">
            <w:drawing>
              <wp:anchor distT="4294967295" distB="4294967295" distL="114300" distR="114300" simplePos="0" relativeHeight="251661312" behindDoc="0" locked="0" layoutInCell="1" allowOverlap="1" wp14:anchorId="08E7C142" wp14:editId="779045BD">
                <wp:simplePos x="0" y="0"/>
                <wp:positionH relativeFrom="column">
                  <wp:posOffset>0</wp:posOffset>
                </wp:positionH>
                <wp:positionV relativeFrom="paragraph">
                  <wp:posOffset>24129</wp:posOffset>
                </wp:positionV>
                <wp:extent cx="5257800" cy="0"/>
                <wp:effectExtent l="38100" t="38100" r="38100" b="38100"/>
                <wp:wrapNone/>
                <wp:docPr id="2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4059F9" id="Straight Connector 1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p>
    <w:p w14:paraId="3707646A" w14:textId="77777777" w:rsidR="00785213" w:rsidRDefault="00785213" w:rsidP="00496DF6">
      <w:pPr>
        <w:spacing w:line="276" w:lineRule="auto"/>
        <w:jc w:val="both"/>
        <w:rPr>
          <w:b/>
          <w:bCs/>
        </w:rPr>
      </w:pPr>
      <w:r>
        <w:rPr>
          <w:b/>
          <w:bCs/>
        </w:rPr>
        <w:t>Another group called Linux did the testing and the report of the testing is given hereunder.</w:t>
      </w:r>
    </w:p>
    <w:p w14:paraId="203D4273" w14:textId="77777777" w:rsidR="00A01F61" w:rsidRDefault="00A01F61" w:rsidP="00496DF6">
      <w:pPr>
        <w:spacing w:line="276" w:lineRule="auto"/>
        <w:jc w:val="both"/>
        <w:rPr>
          <w:b/>
          <w:bCs/>
        </w:rPr>
      </w:pPr>
    </w:p>
    <w:p w14:paraId="31A40F73" w14:textId="77777777" w:rsidR="00785213" w:rsidRPr="00705F5B" w:rsidRDefault="00785213" w:rsidP="00496DF6">
      <w:pPr>
        <w:spacing w:line="276" w:lineRule="auto"/>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514"/>
        <w:gridCol w:w="2235"/>
        <w:gridCol w:w="2275"/>
        <w:gridCol w:w="2052"/>
      </w:tblGrid>
      <w:tr w:rsidR="00785213" w14:paraId="7AB13F48" w14:textId="77777777" w:rsidTr="00A01F61">
        <w:trPr>
          <w:trHeight w:val="679"/>
        </w:trPr>
        <w:tc>
          <w:tcPr>
            <w:tcW w:w="571" w:type="dxa"/>
            <w:tcBorders>
              <w:top w:val="single" w:sz="4" w:space="0" w:color="000000"/>
              <w:left w:val="single" w:sz="4" w:space="0" w:color="000000"/>
              <w:bottom w:val="single" w:sz="4" w:space="0" w:color="000000"/>
            </w:tcBorders>
            <w:shd w:val="clear" w:color="auto" w:fill="auto"/>
            <w:vAlign w:val="bottom"/>
          </w:tcPr>
          <w:p w14:paraId="7DF1798D"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SR-NO</w:t>
            </w:r>
          </w:p>
        </w:tc>
        <w:tc>
          <w:tcPr>
            <w:tcW w:w="1514" w:type="dxa"/>
            <w:tcBorders>
              <w:top w:val="single" w:sz="4" w:space="0" w:color="000000"/>
              <w:left w:val="single" w:sz="4" w:space="0" w:color="000000"/>
              <w:bottom w:val="single" w:sz="4" w:space="0" w:color="000000"/>
            </w:tcBorders>
            <w:shd w:val="clear" w:color="auto" w:fill="auto"/>
            <w:vAlign w:val="bottom"/>
          </w:tcPr>
          <w:p w14:paraId="33D12111"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TEST CASE</w:t>
            </w:r>
          </w:p>
        </w:tc>
        <w:tc>
          <w:tcPr>
            <w:tcW w:w="2235" w:type="dxa"/>
            <w:tcBorders>
              <w:top w:val="single" w:sz="4" w:space="0" w:color="000000"/>
              <w:left w:val="single" w:sz="4" w:space="0" w:color="000000"/>
              <w:bottom w:val="single" w:sz="4" w:space="0" w:color="000000"/>
            </w:tcBorders>
            <w:shd w:val="clear" w:color="auto" w:fill="auto"/>
            <w:vAlign w:val="bottom"/>
          </w:tcPr>
          <w:p w14:paraId="78EE52FA"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14:paraId="69F23DCC"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14:paraId="0D39BA6A" w14:textId="7AEE29FD" w:rsidR="00785213" w:rsidRDefault="00805873" w:rsidP="00496DF6">
            <w:pPr>
              <w:spacing w:line="276" w:lineRule="auto"/>
              <w:jc w:val="center"/>
              <w:rPr>
                <w:rFonts w:ascii="Verdana" w:hAnsi="Verdana" w:cs="Arial"/>
                <w:b/>
                <w:bCs/>
                <w:sz w:val="20"/>
                <w:szCs w:val="20"/>
              </w:rPr>
            </w:pPr>
            <w:r>
              <w:rPr>
                <w:rFonts w:ascii="Verdana" w:hAnsi="Verdana" w:cs="Arial"/>
                <w:b/>
                <w:bCs/>
                <w:noProof/>
                <w:sz w:val="20"/>
                <w:szCs w:val="20"/>
                <w:lang w:val="en-IN" w:eastAsia="en-IN"/>
              </w:rPr>
              <mc:AlternateContent>
                <mc:Choice Requires="wps">
                  <w:drawing>
                    <wp:anchor distT="0" distB="0" distL="114300" distR="114300" simplePos="0" relativeHeight="251665408" behindDoc="0" locked="0" layoutInCell="1" allowOverlap="1" wp14:anchorId="3DEDB79A" wp14:editId="253B9C76">
                      <wp:simplePos x="0" y="0"/>
                      <wp:positionH relativeFrom="column">
                        <wp:posOffset>1285875</wp:posOffset>
                      </wp:positionH>
                      <wp:positionV relativeFrom="paragraph">
                        <wp:posOffset>-5080</wp:posOffset>
                      </wp:positionV>
                      <wp:extent cx="20955" cy="6251575"/>
                      <wp:effectExtent l="6350" t="8255" r="10795" b="7620"/>
                      <wp:wrapNone/>
                      <wp:docPr id="18619991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625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DAC248" id="_x0000_t32" coordsize="21600,21600" o:spt="32" o:oned="t" path="m,l21600,21600e" filled="f">
                      <v:path arrowok="t" fillok="f" o:connecttype="none"/>
                      <o:lock v:ext="edit" shapetype="t"/>
                    </v:shapetype>
                    <v:shape id="AutoShape 9" o:spid="_x0000_s1026" type="#_x0000_t32" style="position:absolute;margin-left:101.25pt;margin-top:-.4pt;width:1.65pt;height:49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"/>
                  </w:pict>
                </mc:Fallback>
              </mc:AlternateContent>
            </w:r>
            <w:r w:rsidR="00785213">
              <w:rPr>
                <w:rFonts w:ascii="Verdana" w:hAnsi="Verdana" w:cs="Arial"/>
                <w:b/>
                <w:bCs/>
                <w:sz w:val="20"/>
                <w:szCs w:val="20"/>
              </w:rPr>
              <w:t>ERROR MESSAGE</w:t>
            </w:r>
          </w:p>
        </w:tc>
      </w:tr>
      <w:tr w:rsidR="00785213" w14:paraId="3DAB4777" w14:textId="77777777" w:rsidTr="00A01F61">
        <w:trPr>
          <w:trHeight w:val="403"/>
        </w:trPr>
        <w:tc>
          <w:tcPr>
            <w:tcW w:w="571" w:type="dxa"/>
            <w:tcBorders>
              <w:left w:val="single" w:sz="4" w:space="0" w:color="000000"/>
              <w:bottom w:val="single" w:sz="4" w:space="0" w:color="000000"/>
            </w:tcBorders>
            <w:shd w:val="clear" w:color="auto" w:fill="auto"/>
            <w:vAlign w:val="bottom"/>
          </w:tcPr>
          <w:p w14:paraId="7CD5B7FF"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2E00A1CE" w14:textId="77777777" w:rsidR="00785213" w:rsidRDefault="00785213" w:rsidP="00496DF6">
            <w:pPr>
              <w:spacing w:line="276" w:lineRule="auto"/>
              <w:rPr>
                <w:rFonts w:ascii="Verdana" w:hAnsi="Verdana" w:cs="Arial"/>
                <w:sz w:val="20"/>
                <w:szCs w:val="20"/>
              </w:rPr>
            </w:pPr>
            <w:r>
              <w:rPr>
                <w:rFonts w:ascii="Verdana" w:hAnsi="Verdana" w:cs="Arial"/>
                <w:sz w:val="20"/>
                <w:szCs w:val="20"/>
              </w:rPr>
              <w:t>Register Page</w:t>
            </w:r>
          </w:p>
        </w:tc>
        <w:tc>
          <w:tcPr>
            <w:tcW w:w="2235" w:type="dxa"/>
            <w:tcBorders>
              <w:left w:val="single" w:sz="4" w:space="0" w:color="000000"/>
              <w:bottom w:val="single" w:sz="4" w:space="0" w:color="000000"/>
            </w:tcBorders>
            <w:shd w:val="clear" w:color="auto" w:fill="auto"/>
            <w:vAlign w:val="bottom"/>
          </w:tcPr>
          <w:p w14:paraId="694C3287" w14:textId="77777777" w:rsidR="00785213" w:rsidRDefault="00785213" w:rsidP="00496DF6">
            <w:pPr>
              <w:spacing w:line="276" w:lineRule="auto"/>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14:paraId="2B3B44F4"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BD10B4D"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0B5875ED" w14:textId="77777777" w:rsidTr="00A01F61">
        <w:trPr>
          <w:trHeight w:val="360"/>
        </w:trPr>
        <w:tc>
          <w:tcPr>
            <w:tcW w:w="571" w:type="dxa"/>
            <w:tcBorders>
              <w:left w:val="single" w:sz="4" w:space="0" w:color="000000"/>
              <w:bottom w:val="single" w:sz="4" w:space="0" w:color="000000"/>
            </w:tcBorders>
            <w:shd w:val="clear" w:color="auto" w:fill="auto"/>
            <w:vAlign w:val="bottom"/>
          </w:tcPr>
          <w:p w14:paraId="6EE16670"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2</w:t>
            </w:r>
          </w:p>
        </w:tc>
        <w:tc>
          <w:tcPr>
            <w:tcW w:w="1514" w:type="dxa"/>
            <w:tcBorders>
              <w:left w:val="single" w:sz="4" w:space="0" w:color="000000"/>
              <w:bottom w:val="single" w:sz="4" w:space="0" w:color="000000"/>
            </w:tcBorders>
            <w:shd w:val="clear" w:color="auto" w:fill="auto"/>
            <w:vAlign w:val="bottom"/>
          </w:tcPr>
          <w:p w14:paraId="5823B818" w14:textId="77777777" w:rsidR="00785213" w:rsidRDefault="00785213" w:rsidP="00496DF6">
            <w:pPr>
              <w:spacing w:line="276" w:lineRule="auto"/>
              <w:rPr>
                <w:rFonts w:ascii="Verdana" w:hAnsi="Verdana" w:cs="Arial"/>
                <w:sz w:val="20"/>
                <w:szCs w:val="20"/>
              </w:rPr>
            </w:pPr>
            <w:r>
              <w:rPr>
                <w:rFonts w:ascii="Verdana" w:hAnsi="Verdana" w:cs="Arial"/>
                <w:sz w:val="20"/>
                <w:szCs w:val="20"/>
              </w:rPr>
              <w:t>Login Page</w:t>
            </w:r>
          </w:p>
        </w:tc>
        <w:tc>
          <w:tcPr>
            <w:tcW w:w="2235" w:type="dxa"/>
            <w:tcBorders>
              <w:left w:val="single" w:sz="4" w:space="0" w:color="000000"/>
              <w:bottom w:val="single" w:sz="4" w:space="0" w:color="000000"/>
            </w:tcBorders>
            <w:shd w:val="clear" w:color="auto" w:fill="auto"/>
            <w:vAlign w:val="bottom"/>
          </w:tcPr>
          <w:p w14:paraId="6D5A4FA7" w14:textId="77777777" w:rsidR="00785213" w:rsidRDefault="00785213" w:rsidP="00496DF6">
            <w:pPr>
              <w:spacing w:line="276" w:lineRule="auto"/>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14:paraId="3CAE98D4"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129CADF"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Please enter username and password again .</w:t>
            </w:r>
          </w:p>
        </w:tc>
      </w:tr>
      <w:tr w:rsidR="00785213" w14:paraId="42604EAD" w14:textId="77777777" w:rsidTr="00A01F61">
        <w:trPr>
          <w:trHeight w:val="360"/>
        </w:trPr>
        <w:tc>
          <w:tcPr>
            <w:tcW w:w="571" w:type="dxa"/>
            <w:tcBorders>
              <w:left w:val="single" w:sz="4" w:space="0" w:color="000000"/>
              <w:bottom w:val="single" w:sz="4" w:space="0" w:color="000000"/>
            </w:tcBorders>
            <w:shd w:val="clear" w:color="auto" w:fill="auto"/>
            <w:vAlign w:val="bottom"/>
          </w:tcPr>
          <w:p w14:paraId="5BB0BF51"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3</w:t>
            </w:r>
          </w:p>
        </w:tc>
        <w:tc>
          <w:tcPr>
            <w:tcW w:w="1514" w:type="dxa"/>
            <w:tcBorders>
              <w:left w:val="single" w:sz="4" w:space="0" w:color="000000"/>
              <w:bottom w:val="single" w:sz="4" w:space="0" w:color="000000"/>
            </w:tcBorders>
            <w:shd w:val="clear" w:color="auto" w:fill="auto"/>
            <w:vAlign w:val="bottom"/>
          </w:tcPr>
          <w:p w14:paraId="26A86570" w14:textId="77777777" w:rsidR="00785213" w:rsidRDefault="00785213" w:rsidP="00496DF6">
            <w:pPr>
              <w:spacing w:line="276" w:lineRule="auto"/>
              <w:rPr>
                <w:rFonts w:ascii="Verdana" w:hAnsi="Verdana" w:cs="Arial"/>
                <w:sz w:val="20"/>
                <w:szCs w:val="20"/>
              </w:rPr>
            </w:pPr>
            <w:r>
              <w:rPr>
                <w:rFonts w:ascii="Verdana" w:hAnsi="Verdana" w:cs="Arial"/>
                <w:sz w:val="20"/>
                <w:szCs w:val="20"/>
              </w:rPr>
              <w:t>Reset login</w:t>
            </w:r>
          </w:p>
        </w:tc>
        <w:tc>
          <w:tcPr>
            <w:tcW w:w="2235" w:type="dxa"/>
            <w:tcBorders>
              <w:left w:val="single" w:sz="4" w:space="0" w:color="000000"/>
              <w:bottom w:val="single" w:sz="4" w:space="0" w:color="000000"/>
            </w:tcBorders>
            <w:shd w:val="clear" w:color="auto" w:fill="auto"/>
            <w:vAlign w:val="bottom"/>
          </w:tcPr>
          <w:p w14:paraId="25483974" w14:textId="3744231B" w:rsidR="00785213" w:rsidRDefault="00785213" w:rsidP="00496DF6">
            <w:pPr>
              <w:spacing w:line="276" w:lineRule="auto"/>
              <w:rPr>
                <w:rFonts w:ascii="Verdana" w:hAnsi="Verdana" w:cs="Arial"/>
                <w:sz w:val="20"/>
                <w:szCs w:val="20"/>
              </w:rPr>
            </w:pPr>
            <w:r>
              <w:rPr>
                <w:rFonts w:ascii="Verdana" w:hAnsi="Verdana" w:cs="Arial"/>
                <w:sz w:val="20"/>
                <w:szCs w:val="20"/>
              </w:rPr>
              <w:t xml:space="preserve">Only </w:t>
            </w:r>
            <w:r w:rsidR="00FE4F3B">
              <w:rPr>
                <w:rFonts w:ascii="Verdana" w:hAnsi="Verdana" w:cs="Arial"/>
                <w:sz w:val="20"/>
                <w:szCs w:val="20"/>
              </w:rPr>
              <w:t>user’s</w:t>
            </w:r>
            <w:r>
              <w:rPr>
                <w:rFonts w:ascii="Verdana" w:hAnsi="Verdana" w:cs="Arial"/>
                <w:sz w:val="20"/>
                <w:szCs w:val="20"/>
              </w:rPr>
              <w:t xml:space="preserve"> password will be re</w:t>
            </w:r>
            <w:r w:rsidR="00FE4F3B">
              <w:rPr>
                <w:rFonts w:ascii="Verdana" w:hAnsi="Verdana" w:cs="Arial"/>
                <w:sz w:val="20"/>
                <w:szCs w:val="20"/>
              </w:rPr>
              <w:t>set</w:t>
            </w:r>
          </w:p>
        </w:tc>
        <w:tc>
          <w:tcPr>
            <w:tcW w:w="2275" w:type="dxa"/>
            <w:tcBorders>
              <w:left w:val="single" w:sz="4" w:space="0" w:color="000000"/>
              <w:bottom w:val="single" w:sz="4" w:space="0" w:color="000000"/>
            </w:tcBorders>
            <w:shd w:val="clear" w:color="auto" w:fill="auto"/>
            <w:vAlign w:val="bottom"/>
          </w:tcPr>
          <w:p w14:paraId="5ED0E0B8"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0E49DAEC"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604A5026" w14:textId="77777777" w:rsidTr="00A01F61">
        <w:trPr>
          <w:trHeight w:val="360"/>
        </w:trPr>
        <w:tc>
          <w:tcPr>
            <w:tcW w:w="571" w:type="dxa"/>
            <w:tcBorders>
              <w:left w:val="single" w:sz="4" w:space="0" w:color="000000"/>
              <w:bottom w:val="single" w:sz="4" w:space="0" w:color="000000"/>
            </w:tcBorders>
            <w:shd w:val="clear" w:color="auto" w:fill="auto"/>
            <w:vAlign w:val="bottom"/>
          </w:tcPr>
          <w:p w14:paraId="03B70C82"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4</w:t>
            </w:r>
          </w:p>
        </w:tc>
        <w:tc>
          <w:tcPr>
            <w:tcW w:w="1514" w:type="dxa"/>
            <w:tcBorders>
              <w:left w:val="single" w:sz="4" w:space="0" w:color="000000"/>
              <w:bottom w:val="single" w:sz="4" w:space="0" w:color="000000"/>
            </w:tcBorders>
            <w:shd w:val="clear" w:color="auto" w:fill="auto"/>
            <w:vAlign w:val="bottom"/>
          </w:tcPr>
          <w:p w14:paraId="2067798C" w14:textId="130224CE" w:rsidR="00785213" w:rsidRDefault="00785213" w:rsidP="00496DF6">
            <w:pPr>
              <w:spacing w:line="276" w:lineRule="auto"/>
              <w:rPr>
                <w:rFonts w:ascii="Verdana" w:hAnsi="Verdana" w:cs="Arial"/>
                <w:sz w:val="20"/>
                <w:szCs w:val="20"/>
              </w:rPr>
            </w:pPr>
            <w:r>
              <w:rPr>
                <w:rFonts w:ascii="Verdana" w:hAnsi="Verdana" w:cs="Arial"/>
                <w:sz w:val="20"/>
                <w:szCs w:val="20"/>
              </w:rPr>
              <w:t xml:space="preserve">Quick search </w:t>
            </w:r>
            <w:r w:rsidR="00A01F61">
              <w:rPr>
                <w:rFonts w:ascii="Verdana" w:hAnsi="Verdana" w:cs="Arial"/>
                <w:sz w:val="20"/>
                <w:szCs w:val="20"/>
              </w:rPr>
              <w:t>property</w:t>
            </w:r>
          </w:p>
        </w:tc>
        <w:tc>
          <w:tcPr>
            <w:tcW w:w="2235" w:type="dxa"/>
            <w:tcBorders>
              <w:left w:val="single" w:sz="4" w:space="0" w:color="000000"/>
              <w:bottom w:val="single" w:sz="4" w:space="0" w:color="000000"/>
            </w:tcBorders>
            <w:shd w:val="clear" w:color="auto" w:fill="auto"/>
            <w:vAlign w:val="bottom"/>
          </w:tcPr>
          <w:p w14:paraId="3CAEAAAE" w14:textId="2282B421" w:rsidR="00785213" w:rsidRDefault="00785213" w:rsidP="00496DF6">
            <w:pPr>
              <w:spacing w:line="276" w:lineRule="auto"/>
              <w:rPr>
                <w:rFonts w:ascii="Verdana" w:hAnsi="Verdana" w:cs="Arial"/>
                <w:sz w:val="20"/>
                <w:szCs w:val="20"/>
              </w:rPr>
            </w:pPr>
            <w:r>
              <w:rPr>
                <w:rFonts w:ascii="Verdana" w:hAnsi="Verdana" w:cs="Arial"/>
                <w:sz w:val="20"/>
                <w:szCs w:val="20"/>
              </w:rPr>
              <w:t xml:space="preserve">Gives all </w:t>
            </w:r>
            <w:r w:rsidR="00A01F61">
              <w:rPr>
                <w:rFonts w:ascii="Verdana" w:hAnsi="Verdana" w:cs="Arial"/>
                <w:sz w:val="20"/>
                <w:szCs w:val="20"/>
              </w:rPr>
              <w:t>property</w:t>
            </w:r>
            <w:r>
              <w:rPr>
                <w:rFonts w:ascii="Verdana" w:hAnsi="Verdana" w:cs="Arial"/>
                <w:sz w:val="20"/>
                <w:szCs w:val="20"/>
              </w:rPr>
              <w:t xml:space="preserve"> details</w:t>
            </w:r>
          </w:p>
        </w:tc>
        <w:tc>
          <w:tcPr>
            <w:tcW w:w="2275" w:type="dxa"/>
            <w:tcBorders>
              <w:left w:val="single" w:sz="4" w:space="0" w:color="000000"/>
              <w:bottom w:val="single" w:sz="4" w:space="0" w:color="000000"/>
            </w:tcBorders>
            <w:shd w:val="clear" w:color="auto" w:fill="auto"/>
            <w:vAlign w:val="bottom"/>
          </w:tcPr>
          <w:p w14:paraId="13D69F3E"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2BA7D2AF"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w:t>
            </w:r>
          </w:p>
        </w:tc>
      </w:tr>
      <w:tr w:rsidR="00785213" w14:paraId="65BB2BFF" w14:textId="77777777" w:rsidTr="00A01F61">
        <w:trPr>
          <w:trHeight w:val="360"/>
        </w:trPr>
        <w:tc>
          <w:tcPr>
            <w:tcW w:w="571" w:type="dxa"/>
            <w:tcBorders>
              <w:left w:val="single" w:sz="4" w:space="0" w:color="000000"/>
              <w:bottom w:val="single" w:sz="4" w:space="0" w:color="000000"/>
            </w:tcBorders>
            <w:shd w:val="clear" w:color="auto" w:fill="auto"/>
            <w:vAlign w:val="bottom"/>
          </w:tcPr>
          <w:p w14:paraId="1DF1B413"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5</w:t>
            </w:r>
          </w:p>
        </w:tc>
        <w:tc>
          <w:tcPr>
            <w:tcW w:w="1514" w:type="dxa"/>
            <w:tcBorders>
              <w:left w:val="single" w:sz="4" w:space="0" w:color="000000"/>
              <w:bottom w:val="single" w:sz="4" w:space="0" w:color="000000"/>
            </w:tcBorders>
            <w:shd w:val="clear" w:color="auto" w:fill="auto"/>
            <w:vAlign w:val="bottom"/>
          </w:tcPr>
          <w:p w14:paraId="5C95F074" w14:textId="06306CAE" w:rsidR="00785213" w:rsidRDefault="00785213" w:rsidP="00496DF6">
            <w:pPr>
              <w:spacing w:line="276" w:lineRule="auto"/>
              <w:rPr>
                <w:rFonts w:ascii="Verdana" w:hAnsi="Verdana" w:cs="Arial"/>
                <w:sz w:val="20"/>
                <w:szCs w:val="20"/>
              </w:rPr>
            </w:pPr>
            <w:r>
              <w:rPr>
                <w:rFonts w:ascii="Verdana" w:hAnsi="Verdana" w:cs="Arial"/>
                <w:sz w:val="20"/>
                <w:szCs w:val="20"/>
              </w:rPr>
              <w:t xml:space="preserve">Booking </w:t>
            </w:r>
            <w:r w:rsidR="00A01F61">
              <w:rPr>
                <w:rFonts w:ascii="Verdana" w:hAnsi="Verdana" w:cs="Arial"/>
                <w:sz w:val="20"/>
                <w:szCs w:val="20"/>
              </w:rPr>
              <w:t>Property</w:t>
            </w:r>
          </w:p>
        </w:tc>
        <w:tc>
          <w:tcPr>
            <w:tcW w:w="2235" w:type="dxa"/>
            <w:tcBorders>
              <w:left w:val="single" w:sz="4" w:space="0" w:color="000000"/>
              <w:bottom w:val="single" w:sz="4" w:space="0" w:color="000000"/>
            </w:tcBorders>
            <w:shd w:val="clear" w:color="auto" w:fill="auto"/>
            <w:vAlign w:val="bottom"/>
          </w:tcPr>
          <w:p w14:paraId="7F366AC7"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14:paraId="65AB4FEC"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82605D8"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08062E4A" w14:textId="77777777" w:rsidTr="00A01F61">
        <w:trPr>
          <w:trHeight w:val="360"/>
        </w:trPr>
        <w:tc>
          <w:tcPr>
            <w:tcW w:w="571" w:type="dxa"/>
            <w:tcBorders>
              <w:left w:val="single" w:sz="4" w:space="0" w:color="000000"/>
              <w:bottom w:val="single" w:sz="4" w:space="0" w:color="000000"/>
            </w:tcBorders>
            <w:shd w:val="clear" w:color="auto" w:fill="auto"/>
            <w:vAlign w:val="bottom"/>
          </w:tcPr>
          <w:p w14:paraId="5893D1A4"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6</w:t>
            </w:r>
          </w:p>
        </w:tc>
        <w:tc>
          <w:tcPr>
            <w:tcW w:w="1514" w:type="dxa"/>
            <w:tcBorders>
              <w:left w:val="single" w:sz="4" w:space="0" w:color="000000"/>
              <w:bottom w:val="single" w:sz="4" w:space="0" w:color="000000"/>
            </w:tcBorders>
            <w:shd w:val="clear" w:color="auto" w:fill="auto"/>
            <w:vAlign w:val="bottom"/>
          </w:tcPr>
          <w:p w14:paraId="39DE7205" w14:textId="77777777" w:rsidR="00785213" w:rsidRDefault="00785213" w:rsidP="00496DF6">
            <w:pPr>
              <w:spacing w:line="276" w:lineRule="auto"/>
              <w:rPr>
                <w:rFonts w:ascii="Verdana" w:hAnsi="Verdana" w:cs="Arial"/>
                <w:sz w:val="20"/>
                <w:szCs w:val="20"/>
              </w:rPr>
            </w:pPr>
            <w:r>
              <w:rPr>
                <w:rFonts w:ascii="Verdana" w:hAnsi="Verdana" w:cs="Arial"/>
                <w:sz w:val="20"/>
                <w:szCs w:val="20"/>
              </w:rPr>
              <w:t>Checking login or not</w:t>
            </w:r>
          </w:p>
        </w:tc>
        <w:tc>
          <w:tcPr>
            <w:tcW w:w="2235" w:type="dxa"/>
            <w:tcBorders>
              <w:left w:val="single" w:sz="4" w:space="0" w:color="000000"/>
              <w:bottom w:val="single" w:sz="4" w:space="0" w:color="000000"/>
            </w:tcBorders>
            <w:shd w:val="clear" w:color="auto" w:fill="auto"/>
            <w:vAlign w:val="bottom"/>
          </w:tcPr>
          <w:p w14:paraId="25C903CF" w14:textId="77777777" w:rsidR="00785213" w:rsidRDefault="00785213" w:rsidP="00496DF6">
            <w:pPr>
              <w:spacing w:line="276" w:lineRule="auto"/>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14:paraId="2BA3D572"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47404790"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w:t>
            </w:r>
          </w:p>
        </w:tc>
      </w:tr>
      <w:tr w:rsidR="00785213" w14:paraId="22485D78" w14:textId="77777777" w:rsidTr="00A01F61">
        <w:trPr>
          <w:trHeight w:val="360"/>
        </w:trPr>
        <w:tc>
          <w:tcPr>
            <w:tcW w:w="571" w:type="dxa"/>
            <w:tcBorders>
              <w:left w:val="single" w:sz="4" w:space="0" w:color="000000"/>
              <w:bottom w:val="single" w:sz="4" w:space="0" w:color="000000"/>
            </w:tcBorders>
            <w:shd w:val="clear" w:color="auto" w:fill="auto"/>
            <w:vAlign w:val="bottom"/>
          </w:tcPr>
          <w:p w14:paraId="1941C88A" w14:textId="2FA40927" w:rsidR="00785213" w:rsidRDefault="00FE4F3B" w:rsidP="00496DF6">
            <w:pPr>
              <w:spacing w:line="276" w:lineRule="auto"/>
              <w:jc w:val="center"/>
              <w:rPr>
                <w:rFonts w:ascii="Verdana" w:hAnsi="Verdana" w:cs="Arial"/>
                <w:sz w:val="20"/>
                <w:szCs w:val="20"/>
              </w:rPr>
            </w:pPr>
            <w:r>
              <w:rPr>
                <w:rFonts w:ascii="Verdana" w:hAnsi="Verdana" w:cs="Arial"/>
                <w:sz w:val="20"/>
                <w:szCs w:val="20"/>
              </w:rPr>
              <w:t>7</w:t>
            </w:r>
          </w:p>
        </w:tc>
        <w:tc>
          <w:tcPr>
            <w:tcW w:w="1514" w:type="dxa"/>
            <w:tcBorders>
              <w:left w:val="single" w:sz="4" w:space="0" w:color="000000"/>
              <w:bottom w:val="single" w:sz="4" w:space="0" w:color="000000"/>
            </w:tcBorders>
            <w:shd w:val="clear" w:color="auto" w:fill="auto"/>
            <w:vAlign w:val="bottom"/>
          </w:tcPr>
          <w:p w14:paraId="0BB715AD" w14:textId="41B4D90C" w:rsidR="00785213" w:rsidRDefault="00785213" w:rsidP="00496DF6">
            <w:pPr>
              <w:spacing w:line="276" w:lineRule="auto"/>
              <w:rPr>
                <w:rFonts w:ascii="Verdana" w:hAnsi="Verdana" w:cs="Arial"/>
                <w:sz w:val="20"/>
                <w:szCs w:val="20"/>
              </w:rPr>
            </w:pPr>
            <w:r>
              <w:rPr>
                <w:rFonts w:ascii="Verdana" w:hAnsi="Verdana" w:cs="Arial"/>
                <w:sz w:val="20"/>
                <w:szCs w:val="20"/>
              </w:rPr>
              <w:t xml:space="preserve">Goto </w:t>
            </w:r>
            <w:r w:rsidR="00A01F61">
              <w:rPr>
                <w:rFonts w:ascii="Verdana" w:hAnsi="Verdana" w:cs="Arial"/>
                <w:sz w:val="20"/>
                <w:szCs w:val="20"/>
              </w:rPr>
              <w:t>property</w:t>
            </w:r>
            <w:r>
              <w:rPr>
                <w:rFonts w:ascii="Verdana" w:hAnsi="Verdana" w:cs="Arial"/>
                <w:sz w:val="20"/>
                <w:szCs w:val="20"/>
              </w:rPr>
              <w:t xml:space="preserve"> page</w:t>
            </w:r>
          </w:p>
        </w:tc>
        <w:tc>
          <w:tcPr>
            <w:tcW w:w="2235" w:type="dxa"/>
            <w:tcBorders>
              <w:left w:val="single" w:sz="4" w:space="0" w:color="000000"/>
              <w:bottom w:val="single" w:sz="4" w:space="0" w:color="000000"/>
            </w:tcBorders>
            <w:shd w:val="clear" w:color="auto" w:fill="auto"/>
            <w:vAlign w:val="bottom"/>
          </w:tcPr>
          <w:p w14:paraId="09C74287" w14:textId="39CEFDFB" w:rsidR="00785213" w:rsidRDefault="00785213" w:rsidP="00496DF6">
            <w:pPr>
              <w:spacing w:line="276" w:lineRule="auto"/>
              <w:rPr>
                <w:rFonts w:ascii="Verdana" w:hAnsi="Verdana" w:cs="Arial"/>
                <w:sz w:val="20"/>
                <w:szCs w:val="20"/>
              </w:rPr>
            </w:pPr>
            <w:r>
              <w:rPr>
                <w:rFonts w:ascii="Verdana" w:hAnsi="Verdana" w:cs="Arial"/>
                <w:sz w:val="20"/>
                <w:szCs w:val="20"/>
              </w:rPr>
              <w:t xml:space="preserve">Set added information about </w:t>
            </w:r>
            <w:r w:rsidR="00FE4F3B">
              <w:rPr>
                <w:rFonts w:ascii="Verdana" w:hAnsi="Verdana" w:cs="Arial"/>
                <w:sz w:val="20"/>
                <w:szCs w:val="20"/>
              </w:rPr>
              <w:t>user’s or owner’s property</w:t>
            </w:r>
          </w:p>
        </w:tc>
        <w:tc>
          <w:tcPr>
            <w:tcW w:w="2275" w:type="dxa"/>
            <w:tcBorders>
              <w:left w:val="single" w:sz="4" w:space="0" w:color="000000"/>
              <w:bottom w:val="single" w:sz="4" w:space="0" w:color="000000"/>
            </w:tcBorders>
            <w:shd w:val="clear" w:color="auto" w:fill="auto"/>
            <w:vAlign w:val="bottom"/>
          </w:tcPr>
          <w:p w14:paraId="3C4FDCC1"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5ED4BC4A"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48C049CF" w14:textId="77777777" w:rsidTr="00A01F61">
        <w:trPr>
          <w:trHeight w:val="360"/>
        </w:trPr>
        <w:tc>
          <w:tcPr>
            <w:tcW w:w="571" w:type="dxa"/>
            <w:tcBorders>
              <w:left w:val="single" w:sz="4" w:space="0" w:color="000000"/>
              <w:bottom w:val="single" w:sz="4" w:space="0" w:color="000000"/>
            </w:tcBorders>
            <w:shd w:val="clear" w:color="auto" w:fill="auto"/>
            <w:vAlign w:val="bottom"/>
          </w:tcPr>
          <w:p w14:paraId="4D367E5D" w14:textId="50B926D3" w:rsidR="00785213" w:rsidRDefault="00FE4F3B" w:rsidP="00496DF6">
            <w:pPr>
              <w:spacing w:line="276" w:lineRule="auto"/>
              <w:jc w:val="center"/>
              <w:rPr>
                <w:rFonts w:ascii="Verdana" w:hAnsi="Verdana" w:cs="Arial"/>
                <w:sz w:val="20"/>
                <w:szCs w:val="20"/>
              </w:rPr>
            </w:pPr>
            <w:r>
              <w:rPr>
                <w:rFonts w:ascii="Verdana" w:hAnsi="Verdana" w:cs="Arial"/>
                <w:sz w:val="20"/>
                <w:szCs w:val="20"/>
              </w:rPr>
              <w:t>8</w:t>
            </w:r>
          </w:p>
        </w:tc>
        <w:tc>
          <w:tcPr>
            <w:tcW w:w="1514" w:type="dxa"/>
            <w:tcBorders>
              <w:left w:val="single" w:sz="4" w:space="0" w:color="000000"/>
              <w:bottom w:val="single" w:sz="4" w:space="0" w:color="000000"/>
            </w:tcBorders>
            <w:shd w:val="clear" w:color="auto" w:fill="auto"/>
            <w:vAlign w:val="bottom"/>
          </w:tcPr>
          <w:p w14:paraId="3E9A9159" w14:textId="55F1AC74" w:rsidR="00785213" w:rsidRDefault="00785213" w:rsidP="00496DF6">
            <w:pPr>
              <w:spacing w:line="276" w:lineRule="auto"/>
              <w:rPr>
                <w:rFonts w:ascii="Verdana" w:hAnsi="Verdana" w:cs="Arial"/>
                <w:sz w:val="20"/>
                <w:szCs w:val="20"/>
              </w:rPr>
            </w:pPr>
            <w:r>
              <w:rPr>
                <w:rFonts w:ascii="Verdana" w:hAnsi="Verdana" w:cs="Arial"/>
                <w:sz w:val="20"/>
                <w:szCs w:val="20"/>
              </w:rPr>
              <w:t xml:space="preserve">Add information in </w:t>
            </w:r>
            <w:r w:rsidR="00FE4F3B">
              <w:rPr>
                <w:rFonts w:ascii="Verdana" w:hAnsi="Verdana" w:cs="Arial"/>
                <w:sz w:val="20"/>
                <w:szCs w:val="20"/>
              </w:rPr>
              <w:t>property</w:t>
            </w:r>
            <w:r>
              <w:rPr>
                <w:rFonts w:ascii="Verdana" w:hAnsi="Verdana" w:cs="Arial"/>
                <w:sz w:val="20"/>
                <w:szCs w:val="20"/>
              </w:rPr>
              <w:t xml:space="preserve"> table</w:t>
            </w:r>
          </w:p>
        </w:tc>
        <w:tc>
          <w:tcPr>
            <w:tcW w:w="2235" w:type="dxa"/>
            <w:tcBorders>
              <w:left w:val="single" w:sz="4" w:space="0" w:color="000000"/>
              <w:bottom w:val="single" w:sz="4" w:space="0" w:color="000000"/>
            </w:tcBorders>
            <w:shd w:val="clear" w:color="auto" w:fill="auto"/>
            <w:vAlign w:val="bottom"/>
          </w:tcPr>
          <w:p w14:paraId="4AC6DBD2" w14:textId="1E2FD64C" w:rsidR="00785213" w:rsidRDefault="00785213" w:rsidP="00496DF6">
            <w:pPr>
              <w:spacing w:line="276" w:lineRule="auto"/>
              <w:rPr>
                <w:rFonts w:ascii="Verdana" w:hAnsi="Verdana" w:cs="Arial"/>
                <w:sz w:val="20"/>
                <w:szCs w:val="20"/>
              </w:rPr>
            </w:pPr>
            <w:r>
              <w:rPr>
                <w:rFonts w:ascii="Verdana" w:hAnsi="Verdana" w:cs="Arial"/>
                <w:sz w:val="20"/>
                <w:szCs w:val="20"/>
              </w:rPr>
              <w:t xml:space="preserve">Save this all data into </w:t>
            </w:r>
            <w:r w:rsidR="00FE4F3B">
              <w:rPr>
                <w:rFonts w:ascii="Verdana" w:hAnsi="Verdana" w:cs="Arial"/>
                <w:sz w:val="20"/>
                <w:szCs w:val="20"/>
              </w:rPr>
              <w:t>property</w:t>
            </w:r>
            <w:r>
              <w:rPr>
                <w:rFonts w:ascii="Verdana" w:hAnsi="Verdana" w:cs="Arial"/>
                <w:sz w:val="20"/>
                <w:szCs w:val="20"/>
              </w:rPr>
              <w:t xml:space="preserve"> table</w:t>
            </w:r>
          </w:p>
        </w:tc>
        <w:tc>
          <w:tcPr>
            <w:tcW w:w="2275" w:type="dxa"/>
            <w:tcBorders>
              <w:left w:val="single" w:sz="4" w:space="0" w:color="000000"/>
              <w:bottom w:val="single" w:sz="4" w:space="0" w:color="000000"/>
            </w:tcBorders>
            <w:shd w:val="clear" w:color="auto" w:fill="auto"/>
            <w:vAlign w:val="bottom"/>
          </w:tcPr>
          <w:p w14:paraId="49EBF4FC"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C223E63"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Nothing </w:t>
            </w:r>
          </w:p>
        </w:tc>
      </w:tr>
      <w:tr w:rsidR="00785213" w14:paraId="7DC6986A" w14:textId="77777777" w:rsidTr="00A01F61">
        <w:trPr>
          <w:trHeight w:val="360"/>
        </w:trPr>
        <w:tc>
          <w:tcPr>
            <w:tcW w:w="571" w:type="dxa"/>
            <w:tcBorders>
              <w:left w:val="single" w:sz="4" w:space="0" w:color="000000"/>
              <w:bottom w:val="single" w:sz="4" w:space="0" w:color="000000"/>
            </w:tcBorders>
            <w:shd w:val="clear" w:color="auto" w:fill="auto"/>
            <w:vAlign w:val="bottom"/>
          </w:tcPr>
          <w:p w14:paraId="13DC6F21" w14:textId="485E87B6" w:rsidR="00785213" w:rsidRDefault="00FE4F3B" w:rsidP="00496DF6">
            <w:pPr>
              <w:spacing w:line="276" w:lineRule="auto"/>
              <w:jc w:val="center"/>
              <w:rPr>
                <w:rFonts w:ascii="Verdana" w:hAnsi="Verdana" w:cs="Arial"/>
                <w:sz w:val="20"/>
                <w:szCs w:val="20"/>
              </w:rPr>
            </w:pPr>
            <w:r>
              <w:rPr>
                <w:rFonts w:ascii="Verdana" w:hAnsi="Verdana" w:cs="Arial"/>
                <w:sz w:val="20"/>
                <w:szCs w:val="20"/>
              </w:rPr>
              <w:t>9</w:t>
            </w:r>
          </w:p>
        </w:tc>
        <w:tc>
          <w:tcPr>
            <w:tcW w:w="1514" w:type="dxa"/>
            <w:tcBorders>
              <w:left w:val="single" w:sz="4" w:space="0" w:color="000000"/>
              <w:bottom w:val="single" w:sz="4" w:space="0" w:color="000000"/>
            </w:tcBorders>
            <w:shd w:val="clear" w:color="auto" w:fill="auto"/>
            <w:vAlign w:val="bottom"/>
          </w:tcPr>
          <w:p w14:paraId="0AA0122B"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Transaction  </w:t>
            </w:r>
          </w:p>
        </w:tc>
        <w:tc>
          <w:tcPr>
            <w:tcW w:w="2235" w:type="dxa"/>
            <w:tcBorders>
              <w:left w:val="single" w:sz="4" w:space="0" w:color="000000"/>
              <w:bottom w:val="single" w:sz="4" w:space="0" w:color="000000"/>
            </w:tcBorders>
            <w:shd w:val="clear" w:color="auto" w:fill="auto"/>
            <w:vAlign w:val="bottom"/>
          </w:tcPr>
          <w:p w14:paraId="39E5B28B" w14:textId="77777777" w:rsidR="00785213" w:rsidRDefault="00785213" w:rsidP="00496DF6">
            <w:pPr>
              <w:spacing w:line="276" w:lineRule="auto"/>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14:paraId="3BFF5DCE"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4EBE8379"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Nothing </w:t>
            </w:r>
          </w:p>
        </w:tc>
      </w:tr>
      <w:tr w:rsidR="00785213" w14:paraId="38A0B97E" w14:textId="77777777" w:rsidTr="00A01F61">
        <w:trPr>
          <w:trHeight w:val="596"/>
        </w:trPr>
        <w:tc>
          <w:tcPr>
            <w:tcW w:w="571" w:type="dxa"/>
            <w:tcBorders>
              <w:left w:val="single" w:sz="4" w:space="0" w:color="000000"/>
              <w:bottom w:val="single" w:sz="4" w:space="0" w:color="000000"/>
            </w:tcBorders>
            <w:shd w:val="clear" w:color="auto" w:fill="auto"/>
            <w:vAlign w:val="bottom"/>
          </w:tcPr>
          <w:p w14:paraId="46D20415" w14:textId="44ABDA56" w:rsidR="00785213" w:rsidRDefault="00785213" w:rsidP="00496DF6">
            <w:pPr>
              <w:spacing w:line="276" w:lineRule="auto"/>
              <w:jc w:val="center"/>
              <w:rPr>
                <w:rFonts w:ascii="Verdana" w:hAnsi="Verdana" w:cs="Arial"/>
                <w:sz w:val="20"/>
                <w:szCs w:val="20"/>
              </w:rPr>
            </w:pPr>
            <w:r>
              <w:rPr>
                <w:rFonts w:ascii="Verdana" w:hAnsi="Verdana" w:cs="Arial"/>
                <w:sz w:val="20"/>
                <w:szCs w:val="20"/>
              </w:rPr>
              <w:t> 1</w:t>
            </w:r>
            <w:r w:rsidR="00FE4F3B">
              <w:rPr>
                <w:rFonts w:ascii="Verdana" w:hAnsi="Verdana" w:cs="Arial"/>
                <w:sz w:val="20"/>
                <w:szCs w:val="20"/>
              </w:rPr>
              <w:t>0</w:t>
            </w:r>
          </w:p>
        </w:tc>
        <w:tc>
          <w:tcPr>
            <w:tcW w:w="1514" w:type="dxa"/>
            <w:tcBorders>
              <w:left w:val="single" w:sz="4" w:space="0" w:color="000000"/>
              <w:bottom w:val="single" w:sz="4" w:space="0" w:color="000000"/>
            </w:tcBorders>
            <w:shd w:val="clear" w:color="auto" w:fill="auto"/>
            <w:vAlign w:val="bottom"/>
          </w:tcPr>
          <w:p w14:paraId="01F370ED"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View transaction done</w:t>
            </w:r>
          </w:p>
        </w:tc>
        <w:tc>
          <w:tcPr>
            <w:tcW w:w="2235" w:type="dxa"/>
            <w:tcBorders>
              <w:left w:val="single" w:sz="4" w:space="0" w:color="000000"/>
              <w:bottom w:val="single" w:sz="4" w:space="0" w:color="000000"/>
            </w:tcBorders>
            <w:shd w:val="clear" w:color="auto" w:fill="auto"/>
            <w:vAlign w:val="bottom"/>
          </w:tcPr>
          <w:p w14:paraId="733FD8A9" w14:textId="77777777" w:rsidR="00785213" w:rsidRDefault="00785213" w:rsidP="00496DF6">
            <w:pPr>
              <w:spacing w:line="276" w:lineRule="auto"/>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14:paraId="7367BDCF"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14:paraId="6DE9AD0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29CE1F4D" w14:textId="77777777" w:rsidTr="00A01F61">
        <w:trPr>
          <w:trHeight w:val="596"/>
        </w:trPr>
        <w:tc>
          <w:tcPr>
            <w:tcW w:w="571" w:type="dxa"/>
            <w:tcBorders>
              <w:left w:val="single" w:sz="4" w:space="0" w:color="000000"/>
              <w:bottom w:val="single" w:sz="4" w:space="0" w:color="000000"/>
            </w:tcBorders>
            <w:shd w:val="clear" w:color="auto" w:fill="auto"/>
            <w:vAlign w:val="bottom"/>
          </w:tcPr>
          <w:p w14:paraId="08F8F4AA" w14:textId="348BDEFE"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r w:rsidR="00FE4F3B">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51CEC1B9"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Logout </w:t>
            </w:r>
          </w:p>
        </w:tc>
        <w:tc>
          <w:tcPr>
            <w:tcW w:w="2235" w:type="dxa"/>
            <w:tcBorders>
              <w:left w:val="single" w:sz="4" w:space="0" w:color="000000"/>
              <w:bottom w:val="single" w:sz="4" w:space="0" w:color="000000"/>
            </w:tcBorders>
            <w:shd w:val="clear" w:color="auto" w:fill="auto"/>
            <w:vAlign w:val="bottom"/>
          </w:tcPr>
          <w:p w14:paraId="03EAB73E" w14:textId="77777777" w:rsidR="00785213" w:rsidRDefault="00785213" w:rsidP="00496DF6">
            <w:pPr>
              <w:spacing w:line="276" w:lineRule="auto"/>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14:paraId="5E84819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1C6D57C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282E182D" w14:textId="77777777" w:rsidTr="00A01F61">
        <w:trPr>
          <w:trHeight w:val="360"/>
        </w:trPr>
        <w:tc>
          <w:tcPr>
            <w:tcW w:w="571" w:type="dxa"/>
            <w:tcBorders>
              <w:left w:val="single" w:sz="4" w:space="0" w:color="000000"/>
              <w:bottom w:val="single" w:sz="4" w:space="0" w:color="000000"/>
            </w:tcBorders>
            <w:shd w:val="clear" w:color="auto" w:fill="auto"/>
            <w:vAlign w:val="bottom"/>
          </w:tcPr>
          <w:p w14:paraId="63939FEB" w14:textId="77777777" w:rsidR="00785213" w:rsidRDefault="00785213" w:rsidP="00496DF6">
            <w:pPr>
              <w:spacing w:line="276" w:lineRule="auto"/>
              <w:jc w:val="center"/>
              <w:rPr>
                <w:rFonts w:ascii="Verdana" w:hAnsi="Verdana" w:cs="Arial"/>
                <w:b/>
                <w:bCs/>
                <w:sz w:val="20"/>
                <w:szCs w:val="20"/>
              </w:rPr>
            </w:pPr>
            <w:r>
              <w:rPr>
                <w:rFonts w:ascii="Verdana" w:hAnsi="Verdana" w:cs="Arial"/>
                <w:sz w:val="20"/>
                <w:szCs w:val="20"/>
              </w:rPr>
              <w:t> </w:t>
            </w:r>
          </w:p>
        </w:tc>
        <w:tc>
          <w:tcPr>
            <w:tcW w:w="1514" w:type="dxa"/>
            <w:tcBorders>
              <w:left w:val="single" w:sz="4" w:space="0" w:color="000000"/>
              <w:bottom w:val="single" w:sz="4" w:space="0" w:color="000000"/>
            </w:tcBorders>
            <w:shd w:val="clear" w:color="auto" w:fill="auto"/>
            <w:vAlign w:val="bottom"/>
          </w:tcPr>
          <w:p w14:paraId="316AD722" w14:textId="77777777" w:rsidR="00785213" w:rsidRDefault="00785213" w:rsidP="00496DF6">
            <w:pPr>
              <w:spacing w:line="276" w:lineRule="auto"/>
              <w:rPr>
                <w:rFonts w:ascii="Verdana" w:hAnsi="Verdana" w:cs="Arial"/>
                <w:sz w:val="20"/>
                <w:szCs w:val="20"/>
              </w:rPr>
            </w:pPr>
            <w:r>
              <w:rPr>
                <w:rFonts w:ascii="Verdana" w:hAnsi="Verdana" w:cs="Arial"/>
                <w:b/>
                <w:bCs/>
                <w:sz w:val="20"/>
                <w:szCs w:val="20"/>
              </w:rPr>
              <w:t>STATIC TESTING</w:t>
            </w:r>
          </w:p>
        </w:tc>
        <w:tc>
          <w:tcPr>
            <w:tcW w:w="2235" w:type="dxa"/>
            <w:tcBorders>
              <w:left w:val="single" w:sz="4" w:space="0" w:color="000000"/>
              <w:bottom w:val="single" w:sz="4" w:space="0" w:color="000000"/>
            </w:tcBorders>
            <w:shd w:val="clear" w:color="auto" w:fill="auto"/>
            <w:vAlign w:val="bottom"/>
          </w:tcPr>
          <w:p w14:paraId="6ACC083E"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14:paraId="30652B02"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342FC890"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r>
      <w:tr w:rsidR="00785213" w14:paraId="1BC6263A" w14:textId="77777777" w:rsidTr="00A01F61">
        <w:trPr>
          <w:trHeight w:val="360"/>
        </w:trPr>
        <w:tc>
          <w:tcPr>
            <w:tcW w:w="571" w:type="dxa"/>
            <w:tcBorders>
              <w:left w:val="single" w:sz="4" w:space="0" w:color="000000"/>
              <w:bottom w:val="single" w:sz="4" w:space="0" w:color="000000"/>
            </w:tcBorders>
            <w:shd w:val="clear" w:color="auto" w:fill="auto"/>
            <w:vAlign w:val="bottom"/>
          </w:tcPr>
          <w:p w14:paraId="0B62445A"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SR-NO</w:t>
            </w:r>
          </w:p>
        </w:tc>
        <w:tc>
          <w:tcPr>
            <w:tcW w:w="1514" w:type="dxa"/>
            <w:tcBorders>
              <w:left w:val="single" w:sz="4" w:space="0" w:color="000000"/>
              <w:bottom w:val="single" w:sz="4" w:space="0" w:color="000000"/>
            </w:tcBorders>
            <w:shd w:val="clear" w:color="auto" w:fill="auto"/>
            <w:vAlign w:val="bottom"/>
          </w:tcPr>
          <w:p w14:paraId="53E4E78B" w14:textId="77777777" w:rsidR="00785213" w:rsidRDefault="00785213" w:rsidP="00496DF6">
            <w:pPr>
              <w:spacing w:line="276" w:lineRule="auto"/>
              <w:rPr>
                <w:rFonts w:ascii="Verdana" w:hAnsi="Verdana" w:cs="Arial"/>
                <w:b/>
                <w:bCs/>
                <w:sz w:val="20"/>
                <w:szCs w:val="20"/>
              </w:rPr>
            </w:pPr>
            <w:r>
              <w:rPr>
                <w:rFonts w:ascii="Verdana" w:hAnsi="Verdana" w:cs="Arial"/>
                <w:b/>
                <w:bCs/>
                <w:sz w:val="20"/>
                <w:szCs w:val="20"/>
              </w:rPr>
              <w:t>Deviation</w:t>
            </w:r>
          </w:p>
        </w:tc>
        <w:tc>
          <w:tcPr>
            <w:tcW w:w="2235" w:type="dxa"/>
            <w:tcBorders>
              <w:left w:val="single" w:sz="4" w:space="0" w:color="000000"/>
              <w:bottom w:val="single" w:sz="4" w:space="0" w:color="000000"/>
            </w:tcBorders>
            <w:shd w:val="clear" w:color="auto" w:fill="auto"/>
            <w:vAlign w:val="bottom"/>
          </w:tcPr>
          <w:p w14:paraId="0F9397D7" w14:textId="77777777" w:rsidR="00785213" w:rsidRDefault="00785213" w:rsidP="00496DF6">
            <w:pPr>
              <w:spacing w:line="276" w:lineRule="auto"/>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14:paraId="2C34CC81"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00962997" w14:textId="77777777" w:rsidR="00785213" w:rsidRDefault="00785213" w:rsidP="00496DF6">
            <w:pPr>
              <w:spacing w:line="276" w:lineRule="auto"/>
              <w:rPr>
                <w:rFonts w:ascii="Verdana" w:hAnsi="Verdana" w:cs="Arial"/>
                <w:sz w:val="20"/>
                <w:szCs w:val="20"/>
              </w:rPr>
            </w:pPr>
          </w:p>
        </w:tc>
      </w:tr>
      <w:tr w:rsidR="00785213" w14:paraId="55B26D56" w14:textId="77777777" w:rsidTr="00A01F61">
        <w:trPr>
          <w:trHeight w:val="360"/>
        </w:trPr>
        <w:tc>
          <w:tcPr>
            <w:tcW w:w="571" w:type="dxa"/>
            <w:tcBorders>
              <w:left w:val="single" w:sz="4" w:space="0" w:color="000000"/>
              <w:bottom w:val="single" w:sz="4" w:space="0" w:color="000000"/>
            </w:tcBorders>
            <w:shd w:val="clear" w:color="auto" w:fill="auto"/>
            <w:vAlign w:val="bottom"/>
          </w:tcPr>
          <w:p w14:paraId="1BB54488"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1412E2FF" w14:textId="77777777" w:rsidR="00785213" w:rsidRDefault="00785213" w:rsidP="00496DF6">
            <w:pPr>
              <w:spacing w:line="276" w:lineRule="auto"/>
              <w:rPr>
                <w:rFonts w:ascii="Verdana" w:hAnsi="Verdana" w:cs="Arial"/>
                <w:sz w:val="20"/>
                <w:szCs w:val="20"/>
              </w:rPr>
            </w:pPr>
            <w:r>
              <w:rPr>
                <w:rFonts w:ascii="Verdana" w:hAnsi="Verdana" w:cs="Arial"/>
                <w:sz w:val="20"/>
                <w:szCs w:val="20"/>
              </w:rPr>
              <w:t>Commenting not followed</w:t>
            </w:r>
          </w:p>
        </w:tc>
        <w:tc>
          <w:tcPr>
            <w:tcW w:w="2235" w:type="dxa"/>
            <w:tcBorders>
              <w:left w:val="single" w:sz="4" w:space="0" w:color="000000"/>
              <w:bottom w:val="single" w:sz="4" w:space="0" w:color="000000"/>
            </w:tcBorders>
            <w:shd w:val="clear" w:color="auto" w:fill="auto"/>
            <w:vAlign w:val="bottom"/>
          </w:tcPr>
          <w:p w14:paraId="339B1AB4" w14:textId="77777777" w:rsidR="00785213" w:rsidRDefault="00785213" w:rsidP="00496DF6">
            <w:pPr>
              <w:spacing w:line="276" w:lineRule="auto"/>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14:paraId="605C4737"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4F24E6AD"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r>
    </w:tbl>
    <w:p w14:paraId="39196B10" w14:textId="77777777" w:rsidR="00785213" w:rsidRDefault="00785213" w:rsidP="00496DF6">
      <w:pPr>
        <w:spacing w:line="276" w:lineRule="auto"/>
      </w:pPr>
    </w:p>
    <w:p w14:paraId="1F2D1118" w14:textId="77777777" w:rsidR="00785213" w:rsidRDefault="00785213" w:rsidP="00496DF6">
      <w:pPr>
        <w:spacing w:line="276" w:lineRule="auto"/>
        <w:jc w:val="both"/>
        <w:rPr>
          <w:b/>
          <w:bCs/>
        </w:rPr>
      </w:pPr>
    </w:p>
    <w:p w14:paraId="1EF575C0" w14:textId="77777777" w:rsidR="00785213" w:rsidRDefault="00785213" w:rsidP="00496DF6">
      <w:pPr>
        <w:spacing w:line="276" w:lineRule="auto"/>
        <w:jc w:val="both"/>
        <w:rPr>
          <w:b/>
          <w:bCs/>
        </w:rPr>
      </w:pPr>
    </w:p>
    <w:p w14:paraId="74B19829" w14:textId="77777777" w:rsidR="00785213" w:rsidRDefault="00785213" w:rsidP="00496DF6">
      <w:pPr>
        <w:spacing w:line="276" w:lineRule="auto"/>
        <w:jc w:val="both"/>
      </w:pPr>
      <w:r>
        <w:rPr>
          <w:b/>
          <w:bCs/>
        </w:rPr>
        <w:t>6. PROJECT MANAGEMENT RELATED STATISTICS</w:t>
      </w:r>
    </w:p>
    <w:p w14:paraId="5C274040" w14:textId="77777777" w:rsidR="00785213" w:rsidRDefault="00785213" w:rsidP="00496DF6">
      <w:pPr>
        <w:spacing w:line="276" w:lineRule="auto"/>
        <w:ind w:left="720"/>
        <w:jc w:val="both"/>
        <w:rPr>
          <w:b/>
          <w:bCs/>
          <w:sz w:val="20"/>
          <w:lang w:val="en-IN"/>
        </w:rPr>
      </w:pPr>
    </w:p>
    <w:p w14:paraId="68D8ABB1" w14:textId="7614EA0C" w:rsidR="00785213" w:rsidRDefault="00805873" w:rsidP="00496DF6">
      <w:pPr>
        <w:spacing w:line="276" w:lineRule="auto"/>
        <w:ind w:left="720"/>
        <w:jc w:val="both"/>
        <w:rPr>
          <w:b/>
          <w:bCs/>
          <w:sz w:val="20"/>
          <w:lang w:val="en-IN"/>
        </w:rPr>
      </w:pPr>
      <w:r>
        <w:rPr>
          <w:noProof/>
          <w:lang w:val="en-IN" w:eastAsia="en-IN"/>
        </w:rPr>
        <mc:AlternateContent>
          <mc:Choice Requires="wps">
            <w:drawing>
              <wp:anchor distT="4294967295" distB="4294967295" distL="114300" distR="114300" simplePos="0" relativeHeight="251663360" behindDoc="0" locked="0" layoutInCell="1" allowOverlap="1" wp14:anchorId="63A95261" wp14:editId="7249036A">
                <wp:simplePos x="0" y="0"/>
                <wp:positionH relativeFrom="column">
                  <wp:posOffset>0</wp:posOffset>
                </wp:positionH>
                <wp:positionV relativeFrom="paragraph">
                  <wp:posOffset>40004</wp:posOffset>
                </wp:positionV>
                <wp:extent cx="5829300" cy="0"/>
                <wp:effectExtent l="38100" t="38100" r="38100" b="38100"/>
                <wp:wrapNone/>
                <wp:docPr id="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DC11B"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" strokeweight="1.59mm">
                <v:stroke joinstyle="miter" endcap="square"/>
              </v:line>
            </w:pict>
          </mc:Fallback>
        </mc:AlternateConten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14:paraId="67E3FA08" w14:textId="77777777"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5B3F9A56" w14:textId="77777777" w:rsidR="00785213" w:rsidRDefault="00785213" w:rsidP="00496DF6">
            <w:pPr>
              <w:spacing w:line="276" w:lineRule="auto"/>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14:paraId="3210CACE" w14:textId="77777777" w:rsidR="00785213" w:rsidRDefault="00785213" w:rsidP="00496DF6">
            <w:pPr>
              <w:spacing w:line="276" w:lineRule="auto"/>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14:paraId="49411A73" w14:textId="77777777" w:rsidR="00785213" w:rsidRDefault="00785213" w:rsidP="00496DF6">
            <w:pPr>
              <w:pStyle w:val="Heading1"/>
              <w:numPr>
                <w:ilvl w:val="0"/>
                <w:numId w:val="1"/>
              </w:numPr>
              <w:spacing w:line="276" w:lineRule="auto"/>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1A090E8" w14:textId="77777777" w:rsidR="00785213" w:rsidRDefault="00785213" w:rsidP="00496DF6">
            <w:pPr>
              <w:spacing w:line="276" w:lineRule="auto"/>
            </w:pPr>
            <w:r>
              <w:rPr>
                <w:rStyle w:val="Strong"/>
                <w:rFonts w:ascii="Verdana" w:hAnsi="Verdana" w:cs="Verdana"/>
                <w:color w:val="000000"/>
                <w:sz w:val="20"/>
                <w:szCs w:val="15"/>
              </w:rPr>
              <w:t>Additional Notes</w:t>
            </w:r>
          </w:p>
        </w:tc>
      </w:tr>
      <w:tr w:rsidR="00785213" w14:paraId="1DD699B3" w14:textId="77777777"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14:paraId="2FFBF85F" w14:textId="17118AD9"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APRIL</w:t>
            </w:r>
            <w:r w:rsidR="00785213">
              <w:rPr>
                <w:rFonts w:ascii="Verdana" w:hAnsi="Verdana" w:cs="Verdana"/>
                <w:color w:val="000000"/>
                <w:sz w:val="20"/>
                <w:szCs w:val="15"/>
              </w:rPr>
              <w:t xml:space="preserve"> 1</w:t>
            </w:r>
            <w:r w:rsidR="00772A9B">
              <w:rPr>
                <w:rFonts w:ascii="Verdana" w:hAnsi="Verdana" w:cs="Verdana"/>
                <w:color w:val="000000"/>
                <w:sz w:val="20"/>
                <w:szCs w:val="15"/>
              </w:rPr>
              <w:t>8</w:t>
            </w:r>
            <w:r w:rsidR="00785213">
              <w:rPr>
                <w:rFonts w:ascii="Verdana" w:hAnsi="Verdana" w:cs="Verdana"/>
                <w:color w:val="000000"/>
                <w:sz w:val="20"/>
                <w:szCs w:val="15"/>
              </w:rPr>
              <w:t>,20</w:t>
            </w:r>
            <w:r w:rsidR="00772A9B">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70742AD4"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14:paraId="339BEA72"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F7DF2C0" w14:textId="3AC44122" w:rsidR="00785213" w:rsidRDefault="00785213" w:rsidP="00496DF6">
            <w:pPr>
              <w:spacing w:line="276" w:lineRule="auto"/>
            </w:pPr>
            <w:r>
              <w:rPr>
                <w:rFonts w:ascii="Verdana" w:hAnsi="Verdana" w:cs="Verdana"/>
                <w:color w:val="000000"/>
                <w:sz w:val="20"/>
                <w:szCs w:val="15"/>
              </w:rPr>
              <w:t>Our team met the client Mr. Nitin</w:t>
            </w:r>
            <w:r w:rsidR="004F20F1">
              <w:rPr>
                <w:rFonts w:ascii="Verdana" w:hAnsi="Verdana" w:cs="Verdana"/>
                <w:color w:val="000000"/>
                <w:sz w:val="20"/>
                <w:szCs w:val="15"/>
              </w:rPr>
              <w:t xml:space="preserve"> K</w:t>
            </w:r>
            <w:r>
              <w:rPr>
                <w:rFonts w:ascii="Verdana" w:hAnsi="Verdana" w:cs="Verdana"/>
                <w:color w:val="000000"/>
                <w:sz w:val="20"/>
                <w:szCs w:val="15"/>
              </w:rPr>
              <w:t>udale (CEO, SIIT Pune) to know his requirements.</w:t>
            </w:r>
          </w:p>
        </w:tc>
      </w:tr>
      <w:tr w:rsidR="00785213" w14:paraId="7BD2CA91" w14:textId="77777777"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14:paraId="4CD33BDF" w14:textId="1174645F" w:rsidR="00785213" w:rsidRDefault="004F20F1"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APRIL</w:t>
            </w:r>
            <w:r w:rsidR="00785213">
              <w:rPr>
                <w:rFonts w:ascii="Verdana" w:hAnsi="Verdana" w:cs="Verdana"/>
                <w:color w:val="000000"/>
                <w:sz w:val="20"/>
                <w:szCs w:val="15"/>
              </w:rPr>
              <w:t xml:space="preserve"> </w:t>
            </w:r>
            <w:r>
              <w:rPr>
                <w:rFonts w:ascii="Verdana" w:hAnsi="Verdana" w:cs="Verdana"/>
                <w:color w:val="000000"/>
                <w:sz w:val="20"/>
                <w:szCs w:val="15"/>
              </w:rPr>
              <w:t>24</w:t>
            </w:r>
            <w:r w:rsidR="00785213">
              <w:rPr>
                <w:rFonts w:ascii="Verdana" w:hAnsi="Verdana" w:cs="Verdana"/>
                <w:color w:val="000000"/>
                <w:sz w:val="20"/>
                <w:szCs w:val="15"/>
              </w:rPr>
              <w:t>,20</w:t>
            </w:r>
            <w:r>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5EACBDAA" w14:textId="77777777" w:rsidR="00785213" w:rsidRDefault="00785213" w:rsidP="00496DF6">
            <w:pPr>
              <w:spacing w:line="276" w:lineRule="auto"/>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14:paraId="23F512ED" w14:textId="77777777" w:rsidR="00785213" w:rsidRDefault="00785213" w:rsidP="00496DF6">
            <w:pPr>
              <w:spacing w:line="276" w:lineRule="auto"/>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14:paraId="0BE3E4B8"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Requirement Analysis</w:t>
            </w:r>
          </w:p>
          <w:p w14:paraId="40CA196C"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43E0F04" w14:textId="77777777" w:rsidR="00785213" w:rsidRDefault="00785213" w:rsidP="00496DF6">
            <w:pPr>
              <w:spacing w:line="276" w:lineRule="auto"/>
            </w:pPr>
            <w:r>
              <w:rPr>
                <w:rFonts w:ascii="Verdana" w:hAnsi="Verdana" w:cs="Verdana"/>
                <w:color w:val="000000"/>
                <w:sz w:val="20"/>
                <w:szCs w:val="15"/>
              </w:rPr>
              <w:t>The initial SRS was presented to the client to understand his requirements better</w:t>
            </w:r>
          </w:p>
        </w:tc>
      </w:tr>
      <w:tr w:rsidR="00785213" w14:paraId="43264903" w14:textId="77777777"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14:paraId="60B20CC4" w14:textId="7E0BD940"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APRIL 24,2024</w:t>
            </w:r>
          </w:p>
        </w:tc>
        <w:tc>
          <w:tcPr>
            <w:tcW w:w="3016" w:type="dxa"/>
            <w:tcBorders>
              <w:top w:val="double" w:sz="1" w:space="0" w:color="808080"/>
              <w:left w:val="double" w:sz="1" w:space="0" w:color="808080"/>
              <w:bottom w:val="double" w:sz="1" w:space="0" w:color="808080"/>
            </w:tcBorders>
            <w:shd w:val="clear" w:color="auto" w:fill="auto"/>
            <w:vAlign w:val="center"/>
          </w:tcPr>
          <w:p w14:paraId="29A0B138"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14:paraId="14BB680B"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Requirement Analysis &amp;</w:t>
            </w:r>
          </w:p>
          <w:p w14:paraId="74933866" w14:textId="77777777" w:rsidR="00785213" w:rsidRDefault="00785213"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EE7890E" w14:textId="77777777" w:rsidR="00785213" w:rsidRDefault="00785213" w:rsidP="00496DF6">
            <w:pPr>
              <w:spacing w:line="276" w:lineRule="auto"/>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14:paraId="2381BC6C" w14:textId="77777777" w:rsidR="00785213" w:rsidRDefault="00785213" w:rsidP="00496DF6">
            <w:pPr>
              <w:spacing w:line="276" w:lineRule="auto"/>
              <w:rPr>
                <w:rFonts w:ascii="Verdana" w:eastAsia="Arial Unicode MS" w:hAnsi="Verdana" w:cs="Arial Unicode MS"/>
                <w:color w:val="000000"/>
                <w:sz w:val="20"/>
                <w:szCs w:val="15"/>
              </w:rPr>
            </w:pPr>
          </w:p>
        </w:tc>
      </w:tr>
      <w:tr w:rsidR="00785213" w14:paraId="4BEC97A8" w14:textId="77777777"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14:paraId="2ECBC066" w14:textId="1827D5EA"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MAY</w:t>
            </w:r>
            <w:r w:rsidR="00785213">
              <w:rPr>
                <w:rFonts w:ascii="Verdana" w:hAnsi="Verdana" w:cs="Verdana"/>
                <w:color w:val="000000"/>
                <w:sz w:val="20"/>
                <w:szCs w:val="15"/>
              </w:rPr>
              <w:t xml:space="preserve"> 1</w:t>
            </w:r>
            <w:r>
              <w:rPr>
                <w:rFonts w:ascii="Verdana" w:hAnsi="Verdana" w:cs="Verdana"/>
                <w:color w:val="000000"/>
                <w:sz w:val="20"/>
                <w:szCs w:val="15"/>
              </w:rPr>
              <w:t>0</w:t>
            </w:r>
            <w:r w:rsidR="00785213">
              <w:rPr>
                <w:rFonts w:ascii="Verdana" w:hAnsi="Verdana" w:cs="Verdana"/>
                <w:color w:val="000000"/>
                <w:sz w:val="20"/>
                <w:szCs w:val="15"/>
              </w:rPr>
              <w:t>,20</w:t>
            </w:r>
            <w:r>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59A0C765"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14:paraId="080E4C54" w14:textId="77777777" w:rsidR="00785213" w:rsidRDefault="00785213"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792F5CE" w14:textId="77777777" w:rsidR="00785213" w:rsidRDefault="00785213" w:rsidP="00496DF6">
            <w:pPr>
              <w:spacing w:line="276" w:lineRule="auto"/>
            </w:pPr>
            <w:r>
              <w:rPr>
                <w:rFonts w:ascii="Verdana" w:eastAsia="Arial Unicode MS" w:hAnsi="Verdana" w:cs="Arial Unicode MS"/>
                <w:color w:val="000000"/>
                <w:sz w:val="20"/>
                <w:szCs w:val="15"/>
              </w:rPr>
              <w:t>----------------------</w:t>
            </w:r>
          </w:p>
        </w:tc>
      </w:tr>
      <w:tr w:rsidR="00785213" w14:paraId="3B1A3EA4"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4E82EE3C" w14:textId="6F2CA817" w:rsidR="00785213" w:rsidRDefault="004F20F1"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10,2024</w:t>
            </w:r>
          </w:p>
        </w:tc>
        <w:tc>
          <w:tcPr>
            <w:tcW w:w="3016" w:type="dxa"/>
            <w:tcBorders>
              <w:top w:val="double" w:sz="1" w:space="0" w:color="808080"/>
              <w:left w:val="double" w:sz="1" w:space="0" w:color="808080"/>
              <w:bottom w:val="double" w:sz="1" w:space="0" w:color="808080"/>
            </w:tcBorders>
            <w:shd w:val="clear" w:color="auto" w:fill="auto"/>
            <w:vAlign w:val="center"/>
          </w:tcPr>
          <w:p w14:paraId="0FFA445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14:paraId="0F1CC7ED"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E2E8E69" w14:textId="77777777" w:rsidR="00785213" w:rsidRDefault="00785213" w:rsidP="00496DF6">
            <w:pPr>
              <w:spacing w:line="276" w:lineRule="auto"/>
            </w:pPr>
            <w:r>
              <w:rPr>
                <w:rFonts w:ascii="Verdana" w:hAnsi="Verdana" w:cs="Verdana"/>
                <w:color w:val="000000"/>
                <w:sz w:val="20"/>
                <w:szCs w:val="15"/>
              </w:rPr>
              <w:t>70% of Class Library implemented.</w:t>
            </w:r>
          </w:p>
        </w:tc>
      </w:tr>
      <w:tr w:rsidR="00785213" w14:paraId="762FA4C9"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8E1F403" w14:textId="575C64A4" w:rsidR="00785213" w:rsidRDefault="004F20F1"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15,2024</w:t>
            </w:r>
          </w:p>
        </w:tc>
        <w:tc>
          <w:tcPr>
            <w:tcW w:w="3016" w:type="dxa"/>
            <w:tcBorders>
              <w:top w:val="double" w:sz="1" w:space="0" w:color="808080"/>
              <w:left w:val="double" w:sz="1" w:space="0" w:color="808080"/>
              <w:bottom w:val="double" w:sz="1" w:space="0" w:color="808080"/>
            </w:tcBorders>
            <w:shd w:val="clear" w:color="auto" w:fill="auto"/>
            <w:vAlign w:val="center"/>
          </w:tcPr>
          <w:p w14:paraId="0F5B2083"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14:paraId="35FAFA2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85BD60D" w14:textId="77777777" w:rsidR="00785213" w:rsidRDefault="00785213" w:rsidP="00496DF6">
            <w:pPr>
              <w:spacing w:line="276" w:lineRule="auto"/>
            </w:pPr>
            <w:r>
              <w:rPr>
                <w:rFonts w:ascii="Verdana" w:hAnsi="Verdana" w:cs="Verdana"/>
                <w:color w:val="000000"/>
                <w:sz w:val="20"/>
                <w:szCs w:val="15"/>
              </w:rPr>
              <w:t>Class Library Development going on.</w:t>
            </w:r>
          </w:p>
        </w:tc>
      </w:tr>
      <w:tr w:rsidR="00785213" w14:paraId="23B6340F"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94260A5" w14:textId="248692C6" w:rsidR="00785213" w:rsidRDefault="00925DC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25,2024</w:t>
            </w:r>
          </w:p>
        </w:tc>
        <w:tc>
          <w:tcPr>
            <w:tcW w:w="3016" w:type="dxa"/>
            <w:tcBorders>
              <w:top w:val="double" w:sz="1" w:space="0" w:color="808080"/>
              <w:left w:val="double" w:sz="1" w:space="0" w:color="808080"/>
              <w:bottom w:val="double" w:sz="1" w:space="0" w:color="808080"/>
            </w:tcBorders>
            <w:shd w:val="clear" w:color="auto" w:fill="auto"/>
            <w:vAlign w:val="center"/>
          </w:tcPr>
          <w:p w14:paraId="72826970" w14:textId="77777777" w:rsidR="00785213" w:rsidRDefault="00785213" w:rsidP="00496DF6">
            <w:pPr>
              <w:pStyle w:val="NormalWeb"/>
              <w:spacing w:before="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1013E32E" w14:textId="77777777" w:rsidR="00785213" w:rsidRDefault="00785213" w:rsidP="00496DF6">
            <w:pPr>
              <w:pStyle w:val="NormalWeb"/>
              <w:spacing w:after="0" w:line="276" w:lineRule="auto"/>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65FF07FE"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3E28287" w14:textId="77777777" w:rsidR="00785213" w:rsidRDefault="00785213" w:rsidP="00496DF6">
            <w:pPr>
              <w:spacing w:line="276" w:lineRule="auto"/>
            </w:pPr>
            <w:r>
              <w:rPr>
                <w:rFonts w:ascii="Verdana" w:hAnsi="Verdana" w:cs="Verdana"/>
                <w:color w:val="000000"/>
                <w:sz w:val="20"/>
                <w:szCs w:val="15"/>
              </w:rPr>
              <w:t>Class Library Modified as per the need.</w:t>
            </w:r>
          </w:p>
        </w:tc>
      </w:tr>
      <w:tr w:rsidR="00785213" w14:paraId="3D2084E4"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FF7F413" w14:textId="5E1FEA38"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30,2024</w:t>
            </w:r>
          </w:p>
        </w:tc>
        <w:tc>
          <w:tcPr>
            <w:tcW w:w="3016" w:type="dxa"/>
            <w:tcBorders>
              <w:top w:val="double" w:sz="1" w:space="0" w:color="808080"/>
              <w:left w:val="double" w:sz="1" w:space="0" w:color="808080"/>
              <w:bottom w:val="double" w:sz="1" w:space="0" w:color="808080"/>
            </w:tcBorders>
            <w:shd w:val="clear" w:color="auto" w:fill="auto"/>
            <w:vAlign w:val="center"/>
          </w:tcPr>
          <w:p w14:paraId="065B4177" w14:textId="77777777" w:rsidR="00785213" w:rsidRDefault="00785213" w:rsidP="00496DF6">
            <w:pPr>
              <w:pStyle w:val="NormalWeb"/>
              <w:spacing w:before="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75EB2D6C" w14:textId="77777777" w:rsidR="00785213" w:rsidRDefault="00785213" w:rsidP="00496DF6">
            <w:pPr>
              <w:pStyle w:val="NormalWeb"/>
              <w:spacing w:after="0" w:line="276" w:lineRule="auto"/>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5A3A751B"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AB63CE" w14:textId="77777777" w:rsidR="00785213" w:rsidRDefault="00785213" w:rsidP="00496DF6">
            <w:pPr>
              <w:spacing w:line="276" w:lineRule="auto"/>
            </w:pPr>
            <w:r>
              <w:rPr>
                <w:rFonts w:ascii="Verdana" w:hAnsi="Verdana" w:cs="Verdana"/>
                <w:color w:val="000000"/>
                <w:sz w:val="20"/>
                <w:szCs w:val="15"/>
              </w:rPr>
              <w:t xml:space="preserve">              --</w:t>
            </w:r>
          </w:p>
        </w:tc>
      </w:tr>
      <w:tr w:rsidR="00785213" w14:paraId="4E234875"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396FB5E" w14:textId="63F5D385"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lastRenderedPageBreak/>
              <w:t>JUNE 30,2024</w:t>
            </w:r>
          </w:p>
        </w:tc>
        <w:tc>
          <w:tcPr>
            <w:tcW w:w="3016" w:type="dxa"/>
            <w:tcBorders>
              <w:top w:val="double" w:sz="1" w:space="0" w:color="808080"/>
              <w:left w:val="double" w:sz="1" w:space="0" w:color="808080"/>
              <w:bottom w:val="double" w:sz="1" w:space="0" w:color="808080"/>
            </w:tcBorders>
            <w:shd w:val="clear" w:color="auto" w:fill="auto"/>
            <w:vAlign w:val="center"/>
          </w:tcPr>
          <w:p w14:paraId="72360522"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14:paraId="1D6FEE34"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A11F650" w14:textId="77777777" w:rsidR="00785213" w:rsidRDefault="00785213" w:rsidP="00496DF6">
            <w:pPr>
              <w:spacing w:line="276" w:lineRule="auto"/>
            </w:pPr>
            <w:r>
              <w:rPr>
                <w:rFonts w:ascii="Verdana" w:hAnsi="Verdana" w:cs="Verdana"/>
                <w:color w:val="000000"/>
                <w:sz w:val="20"/>
                <w:szCs w:val="15"/>
              </w:rPr>
              <w:t>Module Integration was done by the Project Manager</w:t>
            </w:r>
          </w:p>
        </w:tc>
      </w:tr>
      <w:tr w:rsidR="00785213" w14:paraId="7B11C970"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3A9F91D6" w14:textId="3C40A015"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JULY 10,2024</w:t>
            </w:r>
          </w:p>
        </w:tc>
        <w:tc>
          <w:tcPr>
            <w:tcW w:w="3016" w:type="dxa"/>
            <w:tcBorders>
              <w:top w:val="double" w:sz="1" w:space="0" w:color="808080"/>
              <w:left w:val="double" w:sz="1" w:space="0" w:color="808080"/>
              <w:bottom w:val="double" w:sz="1" w:space="0" w:color="808080"/>
            </w:tcBorders>
            <w:shd w:val="clear" w:color="auto" w:fill="auto"/>
            <w:vAlign w:val="center"/>
          </w:tcPr>
          <w:p w14:paraId="16AA96B6"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14:paraId="2964810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B70399" w14:textId="77777777" w:rsidR="00785213" w:rsidRDefault="00785213" w:rsidP="00496DF6">
            <w:pPr>
              <w:spacing w:line="276" w:lineRule="auto"/>
            </w:pPr>
            <w:r>
              <w:rPr>
                <w:rFonts w:ascii="Verdana" w:hAnsi="Verdana" w:cs="Verdana"/>
                <w:color w:val="000000"/>
                <w:sz w:val="20"/>
                <w:szCs w:val="15"/>
              </w:rPr>
              <w:t xml:space="preserve">            --</w:t>
            </w:r>
          </w:p>
        </w:tc>
      </w:tr>
      <w:tr w:rsidR="00785213" w14:paraId="4AAC0BA2"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469CB1D" w14:textId="12F59EBA"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10,2024</w:t>
            </w:r>
          </w:p>
        </w:tc>
        <w:tc>
          <w:tcPr>
            <w:tcW w:w="3016" w:type="dxa"/>
            <w:tcBorders>
              <w:top w:val="double" w:sz="1" w:space="0" w:color="808080"/>
              <w:left w:val="double" w:sz="1" w:space="0" w:color="808080"/>
              <w:bottom w:val="double" w:sz="1" w:space="0" w:color="808080"/>
            </w:tcBorders>
            <w:shd w:val="clear" w:color="auto" w:fill="auto"/>
            <w:vAlign w:val="center"/>
          </w:tcPr>
          <w:p w14:paraId="19A21A70" w14:textId="14383EDD"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 xml:space="preserve">The Project was Submitted to Other Project Leader of Other Project Group </w:t>
            </w:r>
            <w:r w:rsidR="00EA5CF8">
              <w:rPr>
                <w:rFonts w:ascii="Verdana" w:hAnsi="Verdana" w:cs="Verdana"/>
                <w:color w:val="000000"/>
                <w:sz w:val="20"/>
                <w:szCs w:val="15"/>
              </w:rPr>
              <w:t>for</w:t>
            </w:r>
            <w:r>
              <w:rPr>
                <w:rFonts w:ascii="Verdana" w:hAnsi="Verdana" w:cs="Verdana"/>
                <w:color w:val="000000"/>
                <w:sz w:val="20"/>
                <w:szCs w:val="15"/>
              </w:rPr>
              <w:t xml:space="preserve"> Testing</w:t>
            </w:r>
          </w:p>
        </w:tc>
        <w:tc>
          <w:tcPr>
            <w:tcW w:w="1682" w:type="dxa"/>
            <w:tcBorders>
              <w:top w:val="double" w:sz="1" w:space="0" w:color="808080"/>
              <w:left w:val="double" w:sz="1" w:space="0" w:color="808080"/>
              <w:bottom w:val="double" w:sz="1" w:space="0" w:color="808080"/>
            </w:tcBorders>
            <w:shd w:val="clear" w:color="auto" w:fill="auto"/>
            <w:vAlign w:val="center"/>
          </w:tcPr>
          <w:p w14:paraId="7ADCFABF"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A8C7D35" w14:textId="77777777" w:rsidR="00785213" w:rsidRDefault="00785213" w:rsidP="00496DF6">
            <w:pPr>
              <w:spacing w:line="276" w:lineRule="auto"/>
            </w:pPr>
            <w:r>
              <w:rPr>
                <w:rFonts w:ascii="Verdana" w:hAnsi="Verdana" w:cs="Verdana"/>
                <w:color w:val="000000"/>
                <w:sz w:val="20"/>
                <w:szCs w:val="15"/>
              </w:rPr>
              <w:t>The Project of Other Team was Taken up by the Team for Testing</w:t>
            </w:r>
          </w:p>
        </w:tc>
      </w:tr>
      <w:tr w:rsidR="00785213" w14:paraId="71AD2B0D"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4547143A" w14:textId="6F573448"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12-13,2024</w:t>
            </w:r>
          </w:p>
        </w:tc>
        <w:tc>
          <w:tcPr>
            <w:tcW w:w="3016" w:type="dxa"/>
            <w:tcBorders>
              <w:top w:val="double" w:sz="1" w:space="0" w:color="808080"/>
              <w:left w:val="double" w:sz="1" w:space="0" w:color="808080"/>
              <w:bottom w:val="double" w:sz="1" w:space="0" w:color="808080"/>
            </w:tcBorders>
            <w:shd w:val="clear" w:color="auto" w:fill="auto"/>
            <w:vAlign w:val="center"/>
          </w:tcPr>
          <w:p w14:paraId="52DFCEC2" w14:textId="77777777" w:rsidR="00785213" w:rsidRDefault="00785213" w:rsidP="00496DF6">
            <w:pPr>
              <w:pStyle w:val="NormalWeb"/>
              <w:spacing w:before="0" w:line="276" w:lineRule="auto"/>
              <w:jc w:val="center"/>
              <w:rPr>
                <w:rFonts w:ascii="Verdana" w:hAnsi="Verdana" w:cs="Verdana"/>
                <w:color w:val="000000"/>
                <w:sz w:val="20"/>
                <w:szCs w:val="15"/>
              </w:rPr>
            </w:pPr>
            <w:r>
              <w:rPr>
                <w:rFonts w:ascii="Verdana" w:hAnsi="Verdana" w:cs="Verdana"/>
                <w:color w:val="000000"/>
                <w:sz w:val="20"/>
                <w:szCs w:val="15"/>
              </w:rPr>
              <w:t>The Errors Found were Removed</w:t>
            </w:r>
          </w:p>
          <w:p w14:paraId="6F0BD293" w14:textId="77777777" w:rsidR="00785213" w:rsidRDefault="00785213" w:rsidP="00496DF6">
            <w:pPr>
              <w:pStyle w:val="NormalWeb"/>
              <w:spacing w:after="0" w:line="276" w:lineRule="auto"/>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339A330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DA4ADD2" w14:textId="77777777" w:rsidR="00785213" w:rsidRDefault="00785213" w:rsidP="00496DF6">
            <w:pPr>
              <w:spacing w:line="276" w:lineRule="auto"/>
            </w:pPr>
            <w:r>
              <w:rPr>
                <w:rFonts w:ascii="Verdana" w:hAnsi="Verdana" w:cs="Verdana"/>
                <w:color w:val="000000"/>
                <w:sz w:val="20"/>
                <w:szCs w:val="15"/>
              </w:rPr>
              <w:t>The Project was complete for submission</w:t>
            </w:r>
          </w:p>
        </w:tc>
      </w:tr>
      <w:tr w:rsidR="00785213" w14:paraId="32AD2BEE"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B5982CB" w14:textId="50B76A9F"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16,2024</w:t>
            </w:r>
          </w:p>
        </w:tc>
        <w:tc>
          <w:tcPr>
            <w:tcW w:w="3016" w:type="dxa"/>
            <w:tcBorders>
              <w:top w:val="double" w:sz="1" w:space="0" w:color="808080"/>
              <w:left w:val="double" w:sz="1" w:space="0" w:color="808080"/>
              <w:bottom w:val="double" w:sz="1" w:space="0" w:color="808080"/>
            </w:tcBorders>
            <w:shd w:val="clear" w:color="auto" w:fill="auto"/>
            <w:vAlign w:val="center"/>
          </w:tcPr>
          <w:p w14:paraId="53FB5CF8" w14:textId="77777777" w:rsidR="00785213" w:rsidRDefault="00785213" w:rsidP="00496DF6">
            <w:pPr>
              <w:pStyle w:val="NormalWeb"/>
              <w:spacing w:before="0" w:after="0" w:line="276" w:lineRule="auto"/>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14:paraId="6D2A6AE9" w14:textId="77777777" w:rsidR="00785213" w:rsidRDefault="00785213" w:rsidP="00496DF6">
            <w:pPr>
              <w:pStyle w:val="NormalWeb"/>
              <w:snapToGrid w:val="0"/>
              <w:spacing w:before="0" w:after="0" w:line="276" w:lineRule="auto"/>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545E2A" w14:textId="77777777" w:rsidR="00785213" w:rsidRDefault="00785213" w:rsidP="00496DF6">
            <w:pPr>
              <w:snapToGrid w:val="0"/>
              <w:spacing w:line="276" w:lineRule="auto"/>
              <w:rPr>
                <w:rFonts w:ascii="Verdana" w:hAnsi="Verdana" w:cs="Verdana"/>
                <w:color w:val="000000"/>
                <w:sz w:val="20"/>
                <w:szCs w:val="15"/>
              </w:rPr>
            </w:pPr>
          </w:p>
        </w:tc>
      </w:tr>
    </w:tbl>
    <w:p w14:paraId="387B058E" w14:textId="77777777" w:rsidR="00785213" w:rsidRDefault="00785213" w:rsidP="00496DF6">
      <w:pPr>
        <w:pStyle w:val="Title"/>
        <w:spacing w:line="276" w:lineRule="auto"/>
        <w:jc w:val="both"/>
      </w:pPr>
    </w:p>
    <w:p w14:paraId="6290E5FC" w14:textId="77777777" w:rsidR="00785213" w:rsidRDefault="00785213" w:rsidP="00496DF6">
      <w:pPr>
        <w:pStyle w:val="Title"/>
        <w:spacing w:line="276" w:lineRule="auto"/>
        <w:jc w:val="both"/>
      </w:pPr>
    </w:p>
    <w:p w14:paraId="6BD3E6BC" w14:textId="77777777" w:rsidR="00785213" w:rsidRDefault="00785213" w:rsidP="00496DF6">
      <w:pPr>
        <w:pStyle w:val="Title"/>
        <w:spacing w:line="276" w:lineRule="auto"/>
        <w:jc w:val="both"/>
      </w:pPr>
    </w:p>
    <w:p w14:paraId="3B47B39B" w14:textId="77777777" w:rsidR="00785213" w:rsidRDefault="00785213" w:rsidP="00496DF6">
      <w:pPr>
        <w:pStyle w:val="Title"/>
        <w:spacing w:line="276" w:lineRule="auto"/>
        <w:jc w:val="both"/>
      </w:pPr>
    </w:p>
    <w:p w14:paraId="48C21E25" w14:textId="77777777" w:rsidR="00785213" w:rsidRDefault="00785213" w:rsidP="00496DF6">
      <w:pPr>
        <w:pStyle w:val="Title"/>
        <w:spacing w:line="276" w:lineRule="auto"/>
        <w:jc w:val="both"/>
      </w:pPr>
    </w:p>
    <w:p w14:paraId="5A0B4D4D" w14:textId="77777777" w:rsidR="00785213" w:rsidRDefault="00785213" w:rsidP="00496DF6">
      <w:pPr>
        <w:pStyle w:val="Title"/>
        <w:spacing w:line="276" w:lineRule="auto"/>
        <w:jc w:val="both"/>
      </w:pPr>
    </w:p>
    <w:p w14:paraId="7EA17755" w14:textId="77777777" w:rsidR="00785213" w:rsidRDefault="00785213" w:rsidP="00496DF6">
      <w:pPr>
        <w:pStyle w:val="Title"/>
        <w:spacing w:line="276" w:lineRule="auto"/>
        <w:jc w:val="both"/>
      </w:pPr>
    </w:p>
    <w:p w14:paraId="136BFB75" w14:textId="77777777" w:rsidR="00785213" w:rsidRDefault="00785213" w:rsidP="00496DF6">
      <w:pPr>
        <w:pStyle w:val="Title"/>
        <w:spacing w:line="276" w:lineRule="auto"/>
        <w:jc w:val="both"/>
      </w:pPr>
    </w:p>
    <w:p w14:paraId="309A697B" w14:textId="77777777" w:rsidR="00785213" w:rsidRDefault="00785213" w:rsidP="00496DF6">
      <w:pPr>
        <w:pStyle w:val="Title"/>
        <w:spacing w:line="276" w:lineRule="auto"/>
        <w:jc w:val="both"/>
      </w:pPr>
    </w:p>
    <w:p w14:paraId="2ECD7371" w14:textId="77777777" w:rsidR="00785213" w:rsidRDefault="00785213" w:rsidP="00496DF6">
      <w:pPr>
        <w:pStyle w:val="Title"/>
        <w:spacing w:line="276" w:lineRule="auto"/>
        <w:jc w:val="both"/>
      </w:pPr>
    </w:p>
    <w:p w14:paraId="1AD29523" w14:textId="77777777" w:rsidR="00785213" w:rsidRDefault="00785213" w:rsidP="00496DF6">
      <w:pPr>
        <w:pStyle w:val="Title"/>
        <w:spacing w:line="276" w:lineRule="auto"/>
        <w:jc w:val="both"/>
      </w:pPr>
    </w:p>
    <w:p w14:paraId="1BB02673" w14:textId="77777777" w:rsidR="00785213" w:rsidRDefault="00785213" w:rsidP="00496DF6">
      <w:pPr>
        <w:pStyle w:val="Title"/>
        <w:spacing w:line="276" w:lineRule="auto"/>
        <w:jc w:val="both"/>
      </w:pPr>
    </w:p>
    <w:p w14:paraId="4FBFCF3C" w14:textId="77777777" w:rsidR="00785213" w:rsidRDefault="00785213" w:rsidP="00496DF6">
      <w:pPr>
        <w:pStyle w:val="Title"/>
        <w:spacing w:line="276" w:lineRule="auto"/>
        <w:jc w:val="both"/>
      </w:pPr>
    </w:p>
    <w:p w14:paraId="0C7E1940" w14:textId="77777777" w:rsidR="00785213" w:rsidRDefault="00785213" w:rsidP="00496DF6">
      <w:pPr>
        <w:pStyle w:val="Title"/>
        <w:spacing w:line="276" w:lineRule="auto"/>
        <w:jc w:val="left"/>
      </w:pPr>
    </w:p>
    <w:p w14:paraId="2071AB58" w14:textId="77777777" w:rsidR="00352B54" w:rsidRDefault="00352B54" w:rsidP="00496DF6">
      <w:pPr>
        <w:pStyle w:val="BodyText"/>
        <w:spacing w:line="276" w:lineRule="auto"/>
      </w:pPr>
    </w:p>
    <w:p w14:paraId="482DD920" w14:textId="77777777" w:rsidR="00352B54" w:rsidRPr="00352B54" w:rsidRDefault="00352B54" w:rsidP="00496DF6">
      <w:pPr>
        <w:pStyle w:val="BodyText"/>
        <w:spacing w:line="276" w:lineRule="auto"/>
      </w:pPr>
    </w:p>
    <w:p w14:paraId="03E69FBB" w14:textId="77777777" w:rsidR="00785213" w:rsidRDefault="00785213" w:rsidP="00496DF6">
      <w:pPr>
        <w:pStyle w:val="Title"/>
        <w:spacing w:line="276" w:lineRule="auto"/>
        <w:jc w:val="left"/>
        <w:rPr>
          <w:sz w:val="26"/>
        </w:rPr>
      </w:pPr>
      <w:r>
        <w:lastRenderedPageBreak/>
        <w:t>Appendix A</w:t>
      </w:r>
    </w:p>
    <w:p w14:paraId="418A78D0" w14:textId="21EF7299" w:rsidR="00785213" w:rsidRDefault="00785213" w:rsidP="00496DF6">
      <w:pPr>
        <w:pStyle w:val="Title"/>
        <w:spacing w:line="276" w:lineRule="auto"/>
        <w:jc w:val="left"/>
        <w:rPr>
          <w:sz w:val="26"/>
        </w:rPr>
      </w:pPr>
      <w:r>
        <w:rPr>
          <w:sz w:val="26"/>
        </w:rPr>
        <w:t>E</w:t>
      </w:r>
      <w:r w:rsidR="00F66B9B">
        <w:rPr>
          <w:sz w:val="26"/>
        </w:rPr>
        <w:t xml:space="preserve">ntity </w:t>
      </w:r>
      <w:r>
        <w:rPr>
          <w:sz w:val="26"/>
        </w:rPr>
        <w:t>R</w:t>
      </w:r>
      <w:r w:rsidR="00F66B9B">
        <w:rPr>
          <w:sz w:val="26"/>
        </w:rPr>
        <w:t xml:space="preserve">elationship </w:t>
      </w:r>
      <w:r>
        <w:rPr>
          <w:sz w:val="26"/>
        </w:rPr>
        <w:t>Diagram</w:t>
      </w:r>
    </w:p>
    <w:p w14:paraId="4B7FFED6" w14:textId="77777777" w:rsidR="00460073" w:rsidRPr="00460073" w:rsidRDefault="00460073" w:rsidP="00496DF6">
      <w:pPr>
        <w:pStyle w:val="Subtitle"/>
        <w:spacing w:line="276" w:lineRule="auto"/>
      </w:pPr>
    </w:p>
    <w:p w14:paraId="7849A005" w14:textId="26BB9C86" w:rsidR="00785213" w:rsidRDefault="00352B54" w:rsidP="00496DF6">
      <w:pPr>
        <w:pStyle w:val="Subtitle"/>
        <w:spacing w:line="276" w:lineRule="auto"/>
        <w:rPr>
          <w:lang w:val="en-IN" w:eastAsia="en-IN"/>
        </w:rPr>
      </w:pPr>
      <w:r w:rsidRPr="00352B54">
        <w:rPr>
          <w:noProof/>
          <w:lang w:val="en-IN" w:eastAsia="en-IN"/>
        </w:rPr>
        <w:drawing>
          <wp:inline distT="0" distB="0" distL="0" distR="0" wp14:anchorId="368D5BA4" wp14:editId="191A7307">
            <wp:extent cx="6049007" cy="3905250"/>
            <wp:effectExtent l="0" t="0" r="0" b="0"/>
            <wp:docPr id="13670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23568" name=""/>
                    <pic:cNvPicPr/>
                  </pic:nvPicPr>
                  <pic:blipFill>
                    <a:blip r:embed="rId14"/>
                    <a:stretch>
                      <a:fillRect/>
                    </a:stretch>
                  </pic:blipFill>
                  <pic:spPr>
                    <a:xfrm>
                      <a:off x="0" y="0"/>
                      <a:ext cx="6056230" cy="3909913"/>
                    </a:xfrm>
                    <a:prstGeom prst="rect">
                      <a:avLst/>
                    </a:prstGeom>
                  </pic:spPr>
                </pic:pic>
              </a:graphicData>
            </a:graphic>
          </wp:inline>
        </w:drawing>
      </w:r>
    </w:p>
    <w:p w14:paraId="286BF76C" w14:textId="77777777" w:rsidR="00352B54" w:rsidRDefault="00352B54" w:rsidP="00496DF6">
      <w:pPr>
        <w:pStyle w:val="BodyText"/>
        <w:spacing w:line="276" w:lineRule="auto"/>
        <w:rPr>
          <w:lang w:val="en-IN" w:eastAsia="en-IN"/>
        </w:rPr>
      </w:pPr>
    </w:p>
    <w:p w14:paraId="7C31FFAE" w14:textId="77777777" w:rsidR="00352B54" w:rsidRDefault="00352B54" w:rsidP="00496DF6">
      <w:pPr>
        <w:pStyle w:val="BodyText"/>
        <w:spacing w:line="276" w:lineRule="auto"/>
        <w:rPr>
          <w:lang w:val="en-IN" w:eastAsia="en-IN"/>
        </w:rPr>
      </w:pPr>
    </w:p>
    <w:p w14:paraId="32BD8C46" w14:textId="77777777" w:rsidR="00352B54" w:rsidRDefault="00352B54" w:rsidP="00496DF6">
      <w:pPr>
        <w:pStyle w:val="BodyText"/>
        <w:spacing w:line="276" w:lineRule="auto"/>
        <w:rPr>
          <w:lang w:val="en-IN" w:eastAsia="en-IN"/>
        </w:rPr>
      </w:pPr>
    </w:p>
    <w:p w14:paraId="25BBC374" w14:textId="77777777" w:rsidR="00352B54" w:rsidRDefault="00352B54" w:rsidP="00496DF6">
      <w:pPr>
        <w:pStyle w:val="BodyText"/>
        <w:spacing w:line="276" w:lineRule="auto"/>
        <w:rPr>
          <w:lang w:val="en-IN" w:eastAsia="en-IN"/>
        </w:rPr>
      </w:pPr>
    </w:p>
    <w:p w14:paraId="2D13E736" w14:textId="77777777" w:rsidR="00352B54" w:rsidRDefault="00352B54" w:rsidP="00496DF6">
      <w:pPr>
        <w:pStyle w:val="BodyText"/>
        <w:spacing w:line="276" w:lineRule="auto"/>
        <w:rPr>
          <w:lang w:val="en-IN" w:eastAsia="en-IN"/>
        </w:rPr>
      </w:pPr>
    </w:p>
    <w:p w14:paraId="7C29EBFE" w14:textId="77777777" w:rsidR="00352B54" w:rsidRDefault="00352B54" w:rsidP="00496DF6">
      <w:pPr>
        <w:pStyle w:val="BodyText"/>
        <w:spacing w:line="276" w:lineRule="auto"/>
        <w:rPr>
          <w:lang w:val="en-IN" w:eastAsia="en-IN"/>
        </w:rPr>
      </w:pPr>
    </w:p>
    <w:p w14:paraId="5471B8B5" w14:textId="77777777" w:rsidR="00352B54" w:rsidRDefault="00352B54" w:rsidP="00496DF6">
      <w:pPr>
        <w:pStyle w:val="BodyText"/>
        <w:spacing w:line="276" w:lineRule="auto"/>
        <w:rPr>
          <w:lang w:val="en-IN" w:eastAsia="en-IN"/>
        </w:rPr>
      </w:pPr>
    </w:p>
    <w:p w14:paraId="70D4D07E" w14:textId="77777777" w:rsidR="00352B54" w:rsidRDefault="00352B54" w:rsidP="00496DF6">
      <w:pPr>
        <w:pStyle w:val="BodyText"/>
        <w:spacing w:line="276" w:lineRule="auto"/>
        <w:rPr>
          <w:lang w:val="en-IN" w:eastAsia="en-IN"/>
        </w:rPr>
      </w:pPr>
    </w:p>
    <w:p w14:paraId="14A96305" w14:textId="77777777" w:rsidR="00352B54" w:rsidRDefault="00352B54" w:rsidP="00496DF6">
      <w:pPr>
        <w:pStyle w:val="BodyText"/>
        <w:spacing w:line="276" w:lineRule="auto"/>
        <w:rPr>
          <w:lang w:val="en-IN" w:eastAsia="en-IN"/>
        </w:rPr>
      </w:pPr>
    </w:p>
    <w:p w14:paraId="14199A4A" w14:textId="77777777" w:rsidR="00352B54" w:rsidRDefault="00352B54" w:rsidP="00496DF6">
      <w:pPr>
        <w:pStyle w:val="BodyText"/>
        <w:spacing w:line="276" w:lineRule="auto"/>
        <w:rPr>
          <w:lang w:val="en-IN" w:eastAsia="en-IN"/>
        </w:rPr>
      </w:pPr>
    </w:p>
    <w:p w14:paraId="109DBA8D" w14:textId="77777777" w:rsidR="00352B54" w:rsidRDefault="00352B54" w:rsidP="00496DF6">
      <w:pPr>
        <w:pStyle w:val="BodyText"/>
        <w:spacing w:line="276" w:lineRule="auto"/>
        <w:rPr>
          <w:lang w:val="en-IN" w:eastAsia="en-IN"/>
        </w:rPr>
      </w:pPr>
    </w:p>
    <w:p w14:paraId="43572D11" w14:textId="77777777" w:rsidR="00352B54" w:rsidRDefault="00352B54" w:rsidP="00496DF6">
      <w:pPr>
        <w:pStyle w:val="BodyText"/>
        <w:spacing w:line="276" w:lineRule="auto"/>
        <w:rPr>
          <w:lang w:val="en-IN" w:eastAsia="en-IN"/>
        </w:rPr>
      </w:pPr>
    </w:p>
    <w:p w14:paraId="05E5401B" w14:textId="77777777" w:rsidR="00352B54" w:rsidRDefault="00352B54" w:rsidP="00496DF6">
      <w:pPr>
        <w:pStyle w:val="BodyText"/>
        <w:spacing w:line="276" w:lineRule="auto"/>
        <w:rPr>
          <w:lang w:val="en-IN" w:eastAsia="en-IN"/>
        </w:rPr>
      </w:pPr>
    </w:p>
    <w:p w14:paraId="0D50A17E" w14:textId="77777777" w:rsidR="00352B54" w:rsidRDefault="00352B54" w:rsidP="00496DF6">
      <w:pPr>
        <w:pStyle w:val="BodyText"/>
        <w:spacing w:line="276" w:lineRule="auto"/>
        <w:rPr>
          <w:lang w:val="en-IN" w:eastAsia="en-IN"/>
        </w:rPr>
      </w:pPr>
    </w:p>
    <w:p w14:paraId="3E7482F5" w14:textId="77777777" w:rsidR="00352B54" w:rsidRDefault="00352B54" w:rsidP="00496DF6">
      <w:pPr>
        <w:pStyle w:val="BodyText"/>
        <w:spacing w:line="276" w:lineRule="auto"/>
        <w:rPr>
          <w:lang w:val="en-IN" w:eastAsia="en-IN"/>
        </w:rPr>
      </w:pPr>
    </w:p>
    <w:p w14:paraId="64C8BDB5" w14:textId="77777777" w:rsidR="00352B54" w:rsidRDefault="00352B54" w:rsidP="00496DF6">
      <w:pPr>
        <w:pStyle w:val="BodyText"/>
        <w:spacing w:line="276" w:lineRule="auto"/>
        <w:rPr>
          <w:lang w:val="en-IN" w:eastAsia="en-IN"/>
        </w:rPr>
      </w:pPr>
    </w:p>
    <w:p w14:paraId="3FDB71DB" w14:textId="77777777" w:rsidR="00352B54" w:rsidRDefault="00352B54" w:rsidP="00496DF6">
      <w:pPr>
        <w:pStyle w:val="BodyText"/>
        <w:spacing w:line="276" w:lineRule="auto"/>
        <w:rPr>
          <w:lang w:val="en-IN" w:eastAsia="en-IN"/>
        </w:rPr>
      </w:pPr>
    </w:p>
    <w:p w14:paraId="378BAA31" w14:textId="77777777" w:rsidR="00352B54" w:rsidRDefault="00352B54" w:rsidP="00496DF6">
      <w:pPr>
        <w:pStyle w:val="BodyText"/>
        <w:spacing w:line="276" w:lineRule="auto"/>
        <w:rPr>
          <w:lang w:val="en-IN" w:eastAsia="en-IN"/>
        </w:rPr>
      </w:pPr>
    </w:p>
    <w:p w14:paraId="7F5632F9" w14:textId="77777777" w:rsidR="00352B54" w:rsidRDefault="00352B54" w:rsidP="00496DF6">
      <w:pPr>
        <w:pStyle w:val="BodyText"/>
        <w:spacing w:line="276" w:lineRule="auto"/>
        <w:rPr>
          <w:lang w:val="en-IN" w:eastAsia="en-IN"/>
        </w:rPr>
      </w:pPr>
    </w:p>
    <w:p w14:paraId="5D71D355" w14:textId="77777777" w:rsidR="00352B54" w:rsidRDefault="00352B54" w:rsidP="00496DF6">
      <w:pPr>
        <w:pStyle w:val="BodyText"/>
        <w:spacing w:line="276" w:lineRule="auto"/>
        <w:rPr>
          <w:lang w:val="en-IN" w:eastAsia="en-IN"/>
        </w:rPr>
      </w:pPr>
    </w:p>
    <w:p w14:paraId="173EC697" w14:textId="77777777" w:rsidR="00352B54" w:rsidRDefault="00352B54" w:rsidP="00496DF6">
      <w:pPr>
        <w:pStyle w:val="BodyText"/>
        <w:spacing w:line="276" w:lineRule="auto"/>
        <w:rPr>
          <w:lang w:val="en-IN" w:eastAsia="en-IN"/>
        </w:rPr>
      </w:pPr>
    </w:p>
    <w:p w14:paraId="0BA45D1A" w14:textId="77777777" w:rsidR="00352B54" w:rsidRDefault="00352B54" w:rsidP="00496DF6">
      <w:pPr>
        <w:pStyle w:val="BodyText"/>
        <w:spacing w:line="276" w:lineRule="auto"/>
        <w:rPr>
          <w:lang w:val="en-IN" w:eastAsia="en-IN"/>
        </w:rPr>
      </w:pPr>
    </w:p>
    <w:p w14:paraId="45E23364" w14:textId="77777777" w:rsidR="00352B54" w:rsidRDefault="00352B54" w:rsidP="00496DF6">
      <w:pPr>
        <w:pStyle w:val="BodyText"/>
        <w:spacing w:line="276" w:lineRule="auto"/>
        <w:rPr>
          <w:lang w:val="en-IN" w:eastAsia="en-IN"/>
        </w:rPr>
      </w:pPr>
    </w:p>
    <w:p w14:paraId="7FFE9A42" w14:textId="77777777" w:rsidR="00352B54" w:rsidRDefault="00352B54" w:rsidP="00496DF6">
      <w:pPr>
        <w:pStyle w:val="BodyText"/>
        <w:spacing w:line="276" w:lineRule="auto"/>
        <w:rPr>
          <w:lang w:val="en-IN" w:eastAsia="en-IN"/>
        </w:rPr>
      </w:pPr>
    </w:p>
    <w:p w14:paraId="51661C98" w14:textId="77777777" w:rsidR="00785213" w:rsidRDefault="00785213" w:rsidP="00496DF6">
      <w:pPr>
        <w:spacing w:line="276" w:lineRule="auto"/>
        <w:rPr>
          <w:b/>
          <w:bCs/>
          <w:sz w:val="30"/>
          <w:u w:val="single"/>
        </w:rPr>
      </w:pPr>
      <w:r>
        <w:rPr>
          <w:b/>
          <w:bCs/>
          <w:sz w:val="30"/>
          <w:u w:val="single"/>
        </w:rPr>
        <w:t>Data</w:t>
      </w:r>
      <w:r w:rsidR="00F66B9B">
        <w:rPr>
          <w:b/>
          <w:bCs/>
          <w:sz w:val="30"/>
          <w:u w:val="single"/>
        </w:rPr>
        <w:t xml:space="preserve"> </w:t>
      </w:r>
      <w:r>
        <w:rPr>
          <w:b/>
          <w:bCs/>
          <w:sz w:val="30"/>
          <w:u w:val="single"/>
        </w:rPr>
        <w:t>Flow Diagram:</w:t>
      </w:r>
    </w:p>
    <w:p w14:paraId="5563C74A" w14:textId="68FB0FE5" w:rsidR="00785213" w:rsidRDefault="00785213" w:rsidP="00496DF6">
      <w:pPr>
        <w:spacing w:line="276" w:lineRule="auto"/>
        <w:rPr>
          <w:b/>
          <w:bCs/>
          <w:noProof/>
          <w:sz w:val="30"/>
          <w:u w:val="single"/>
          <w:lang w:val="en-IN" w:eastAsia="en-IN"/>
        </w:rPr>
      </w:pPr>
    </w:p>
    <w:p w14:paraId="765F4C92" w14:textId="7275CB42" w:rsidR="00352B54" w:rsidRDefault="00352B54" w:rsidP="00496DF6">
      <w:pPr>
        <w:spacing w:line="276" w:lineRule="auto"/>
        <w:rPr>
          <w:b/>
          <w:bCs/>
          <w:sz w:val="30"/>
          <w:u w:val="single"/>
        </w:rPr>
      </w:pPr>
      <w:r w:rsidRPr="00352B54">
        <w:rPr>
          <w:b/>
          <w:bCs/>
          <w:noProof/>
          <w:sz w:val="30"/>
          <w:u w:val="single"/>
        </w:rPr>
        <w:drawing>
          <wp:inline distT="0" distB="0" distL="0" distR="0" wp14:anchorId="2C038F1A" wp14:editId="4A567140">
            <wp:extent cx="5486400" cy="1863725"/>
            <wp:effectExtent l="0" t="0" r="0" b="0"/>
            <wp:docPr id="1130018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8363" name="Picture 1" descr="A diagram of a diagram&#10;&#10;Description automatically generated"/>
                    <pic:cNvPicPr/>
                  </pic:nvPicPr>
                  <pic:blipFill>
                    <a:blip r:embed="rId15"/>
                    <a:stretch>
                      <a:fillRect/>
                    </a:stretch>
                  </pic:blipFill>
                  <pic:spPr>
                    <a:xfrm>
                      <a:off x="0" y="0"/>
                      <a:ext cx="5486400" cy="1863725"/>
                    </a:xfrm>
                    <a:prstGeom prst="rect">
                      <a:avLst/>
                    </a:prstGeom>
                  </pic:spPr>
                </pic:pic>
              </a:graphicData>
            </a:graphic>
          </wp:inline>
        </w:drawing>
      </w:r>
    </w:p>
    <w:p w14:paraId="6FE13414" w14:textId="77777777" w:rsidR="00785213" w:rsidRDefault="00785213" w:rsidP="00496DF6">
      <w:pPr>
        <w:spacing w:line="276" w:lineRule="auto"/>
        <w:rPr>
          <w:b/>
          <w:bCs/>
          <w:sz w:val="30"/>
          <w:u w:val="single"/>
        </w:rPr>
      </w:pPr>
    </w:p>
    <w:p w14:paraId="2D97C712" w14:textId="33FEF30E" w:rsidR="00785213" w:rsidRDefault="00460073" w:rsidP="00496DF6">
      <w:pPr>
        <w:spacing w:line="276" w:lineRule="auto"/>
        <w:rPr>
          <w:b/>
          <w:bCs/>
          <w:sz w:val="30"/>
          <w:u w:val="single"/>
        </w:rPr>
      </w:pPr>
      <w:r w:rsidRPr="00460073">
        <w:rPr>
          <w:b/>
          <w:bCs/>
          <w:noProof/>
          <w:sz w:val="30"/>
          <w:u w:val="single"/>
        </w:rPr>
        <w:drawing>
          <wp:inline distT="0" distB="0" distL="0" distR="0" wp14:anchorId="56BF3355" wp14:editId="4604D0DE">
            <wp:extent cx="5486400" cy="2040255"/>
            <wp:effectExtent l="0" t="0" r="0" b="0"/>
            <wp:docPr id="12054172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7209" name="Picture 1" descr="A diagram of a diagram&#10;&#10;Description automatically generated"/>
                    <pic:cNvPicPr/>
                  </pic:nvPicPr>
                  <pic:blipFill>
                    <a:blip r:embed="rId16"/>
                    <a:stretch>
                      <a:fillRect/>
                    </a:stretch>
                  </pic:blipFill>
                  <pic:spPr>
                    <a:xfrm>
                      <a:off x="0" y="0"/>
                      <a:ext cx="5486400" cy="2040255"/>
                    </a:xfrm>
                    <a:prstGeom prst="rect">
                      <a:avLst/>
                    </a:prstGeom>
                  </pic:spPr>
                </pic:pic>
              </a:graphicData>
            </a:graphic>
          </wp:inline>
        </w:drawing>
      </w:r>
    </w:p>
    <w:p w14:paraId="0C974CF9" w14:textId="77777777" w:rsidR="00460073" w:rsidRDefault="00460073" w:rsidP="00496DF6">
      <w:pPr>
        <w:spacing w:line="276" w:lineRule="auto"/>
        <w:rPr>
          <w:b/>
          <w:bCs/>
          <w:sz w:val="30"/>
          <w:u w:val="single"/>
        </w:rPr>
      </w:pPr>
    </w:p>
    <w:p w14:paraId="3083DEB7" w14:textId="142D738B" w:rsidR="00460073" w:rsidRDefault="00460073" w:rsidP="00496DF6">
      <w:pPr>
        <w:spacing w:line="276" w:lineRule="auto"/>
        <w:rPr>
          <w:b/>
          <w:bCs/>
          <w:sz w:val="30"/>
          <w:u w:val="single"/>
        </w:rPr>
      </w:pPr>
      <w:r w:rsidRPr="00460073">
        <w:rPr>
          <w:b/>
          <w:bCs/>
          <w:noProof/>
          <w:sz w:val="30"/>
          <w:u w:val="single"/>
        </w:rPr>
        <w:drawing>
          <wp:inline distT="0" distB="0" distL="0" distR="0" wp14:anchorId="2EB65E8F" wp14:editId="37764A11">
            <wp:extent cx="5486400" cy="2309495"/>
            <wp:effectExtent l="0" t="0" r="0" b="0"/>
            <wp:docPr id="18186021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2125" name="Picture 1" descr="A diagram of a company&#10;&#10;Description automatically generated"/>
                    <pic:cNvPicPr/>
                  </pic:nvPicPr>
                  <pic:blipFill>
                    <a:blip r:embed="rId17"/>
                    <a:stretch>
                      <a:fillRect/>
                    </a:stretch>
                  </pic:blipFill>
                  <pic:spPr>
                    <a:xfrm>
                      <a:off x="0" y="0"/>
                      <a:ext cx="5486400" cy="2309495"/>
                    </a:xfrm>
                    <a:prstGeom prst="rect">
                      <a:avLst/>
                    </a:prstGeom>
                  </pic:spPr>
                </pic:pic>
              </a:graphicData>
            </a:graphic>
          </wp:inline>
        </w:drawing>
      </w:r>
    </w:p>
    <w:p w14:paraId="32BCD548" w14:textId="77777777" w:rsidR="00785213" w:rsidRDefault="00785213" w:rsidP="00496DF6">
      <w:pPr>
        <w:spacing w:line="276" w:lineRule="auto"/>
        <w:rPr>
          <w:b/>
          <w:bCs/>
          <w:sz w:val="30"/>
          <w:u w:val="single"/>
        </w:rPr>
      </w:pPr>
    </w:p>
    <w:p w14:paraId="114EF989" w14:textId="77777777" w:rsidR="00785213" w:rsidRDefault="00785213" w:rsidP="00496DF6">
      <w:pPr>
        <w:spacing w:line="276" w:lineRule="auto"/>
        <w:rPr>
          <w:b/>
          <w:bCs/>
          <w:sz w:val="30"/>
          <w:u w:val="single"/>
        </w:rPr>
      </w:pPr>
    </w:p>
    <w:p w14:paraId="1DC7B019" w14:textId="77777777" w:rsidR="00785213" w:rsidRDefault="00785213" w:rsidP="00496DF6">
      <w:pPr>
        <w:spacing w:line="276" w:lineRule="auto"/>
        <w:rPr>
          <w:b/>
          <w:bCs/>
          <w:sz w:val="30"/>
          <w:u w:val="single"/>
        </w:rPr>
      </w:pPr>
    </w:p>
    <w:p w14:paraId="10BB72D2" w14:textId="77777777" w:rsidR="00785213" w:rsidRDefault="00785213" w:rsidP="00496DF6">
      <w:pPr>
        <w:spacing w:line="276" w:lineRule="auto"/>
        <w:rPr>
          <w:b/>
          <w:bCs/>
          <w:sz w:val="30"/>
          <w:u w:val="single"/>
        </w:rPr>
      </w:pPr>
    </w:p>
    <w:p w14:paraId="02309D90" w14:textId="08603CF9" w:rsidR="00785213" w:rsidRDefault="00785213" w:rsidP="00496DF6">
      <w:pPr>
        <w:spacing w:line="276" w:lineRule="auto"/>
        <w:rPr>
          <w:noProof/>
          <w:lang w:val="en-IN" w:eastAsia="en-IN"/>
        </w:rPr>
      </w:pPr>
      <w:r>
        <w:rPr>
          <w:b/>
          <w:bCs/>
          <w:sz w:val="30"/>
          <w:u w:val="single"/>
        </w:rPr>
        <w:t>Class</w:t>
      </w:r>
      <w:r w:rsidR="0070759C">
        <w:rPr>
          <w:b/>
          <w:bCs/>
          <w:sz w:val="30"/>
          <w:u w:val="single"/>
        </w:rPr>
        <w:t xml:space="preserve"> </w:t>
      </w:r>
      <w:r>
        <w:rPr>
          <w:b/>
          <w:bCs/>
          <w:sz w:val="30"/>
          <w:u w:val="single"/>
        </w:rPr>
        <w:t>Diagram</w:t>
      </w:r>
    </w:p>
    <w:p w14:paraId="4EF05B3E" w14:textId="77777777" w:rsidR="00460073" w:rsidRDefault="00460073" w:rsidP="00496DF6">
      <w:pPr>
        <w:spacing w:line="276" w:lineRule="auto"/>
        <w:rPr>
          <w:noProof/>
          <w:lang w:val="en-IN" w:eastAsia="en-IN"/>
        </w:rPr>
      </w:pPr>
    </w:p>
    <w:p w14:paraId="7890BD4E" w14:textId="26442AD9" w:rsidR="00460073" w:rsidRDefault="00460073" w:rsidP="00496DF6">
      <w:pPr>
        <w:spacing w:line="276" w:lineRule="auto"/>
        <w:jc w:val="center"/>
      </w:pPr>
      <w:r>
        <w:rPr>
          <w:noProof/>
        </w:rPr>
        <w:drawing>
          <wp:inline distT="0" distB="0" distL="0" distR="0" wp14:anchorId="202C95CF" wp14:editId="41D2C840">
            <wp:extent cx="3535680" cy="6403356"/>
            <wp:effectExtent l="0" t="0" r="0" b="0"/>
            <wp:docPr id="1360801142"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1142" name="Picture 5"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2022" cy="6432952"/>
                    </a:xfrm>
                    <a:prstGeom prst="rect">
                      <a:avLst/>
                    </a:prstGeom>
                  </pic:spPr>
                </pic:pic>
              </a:graphicData>
            </a:graphic>
          </wp:inline>
        </w:drawing>
      </w:r>
    </w:p>
    <w:p w14:paraId="1E19446D" w14:textId="77777777" w:rsidR="00785213" w:rsidRPr="00626D58" w:rsidRDefault="00785213" w:rsidP="00496DF6">
      <w:pPr>
        <w:pStyle w:val="Subtitle"/>
        <w:spacing w:line="276" w:lineRule="auto"/>
      </w:pPr>
    </w:p>
    <w:p w14:paraId="4A62DC65" w14:textId="77777777" w:rsidR="00785213" w:rsidRDefault="00785213" w:rsidP="00496DF6">
      <w:pPr>
        <w:pStyle w:val="Title"/>
        <w:spacing w:line="276" w:lineRule="auto"/>
        <w:jc w:val="both"/>
      </w:pPr>
    </w:p>
    <w:p w14:paraId="4DADF485" w14:textId="77777777" w:rsidR="00785213" w:rsidRDefault="00785213" w:rsidP="00496DF6">
      <w:pPr>
        <w:pStyle w:val="Title"/>
        <w:spacing w:line="276" w:lineRule="auto"/>
        <w:jc w:val="both"/>
      </w:pPr>
    </w:p>
    <w:p w14:paraId="4A6C614E" w14:textId="77777777" w:rsidR="00460073" w:rsidRPr="00460073" w:rsidRDefault="00460073" w:rsidP="00496DF6">
      <w:pPr>
        <w:pStyle w:val="Subtitle"/>
        <w:spacing w:line="276" w:lineRule="auto"/>
      </w:pPr>
    </w:p>
    <w:p w14:paraId="258A6663" w14:textId="77777777" w:rsidR="00785213" w:rsidRDefault="00785213" w:rsidP="00496DF6">
      <w:pPr>
        <w:pStyle w:val="Title"/>
        <w:spacing w:line="276" w:lineRule="auto"/>
        <w:jc w:val="both"/>
      </w:pPr>
      <w:r>
        <w:t>Appendix</w:t>
      </w:r>
      <w:r w:rsidR="00CE126D">
        <w:t xml:space="preserve"> </w:t>
      </w:r>
      <w:r>
        <w:t>B</w:t>
      </w:r>
    </w:p>
    <w:p w14:paraId="4986B629" w14:textId="0F617AC4" w:rsidR="00785213" w:rsidRDefault="00785213" w:rsidP="00496DF6">
      <w:pPr>
        <w:pStyle w:val="Title"/>
        <w:spacing w:line="276" w:lineRule="auto"/>
        <w:jc w:val="both"/>
        <w:rPr>
          <w:noProof/>
          <w:lang w:val="en-IN" w:eastAsia="en-IN"/>
        </w:rPr>
      </w:pPr>
      <w:r w:rsidRPr="00901CEF">
        <w:rPr>
          <w:sz w:val="28"/>
        </w:rPr>
        <w:t>Homepage</w:t>
      </w:r>
      <w:r>
        <w:rPr>
          <w:sz w:val="28"/>
        </w:rPr>
        <w:t>:</w:t>
      </w:r>
    </w:p>
    <w:p w14:paraId="4A73C4D6" w14:textId="75BC8C52" w:rsidR="004D4F28" w:rsidRPr="004D4F28" w:rsidRDefault="004D4F28" w:rsidP="004D4F28">
      <w:pPr>
        <w:pStyle w:val="Subtitle"/>
        <w:rPr>
          <w:lang w:val="en-IN" w:eastAsia="en-IN"/>
        </w:rPr>
      </w:pPr>
      <w:r>
        <w:rPr>
          <w:noProof/>
          <w:lang w:val="en-IN" w:eastAsia="en-IN"/>
        </w:rPr>
        <w:drawing>
          <wp:inline distT="0" distB="0" distL="0" distR="0" wp14:anchorId="5D601AFA" wp14:editId="05EBBBE6">
            <wp:extent cx="6400800" cy="4349163"/>
            <wp:effectExtent l="0" t="0" r="0" b="0"/>
            <wp:docPr id="10666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917" name="Picture 1066699917"/>
                    <pic:cNvPicPr/>
                  </pic:nvPicPr>
                  <pic:blipFill>
                    <a:blip r:embed="rId19">
                      <a:extLst>
                        <a:ext uri="{28A0092B-C50C-407E-A947-70E740481C1C}">
                          <a14:useLocalDpi xmlns:a14="http://schemas.microsoft.com/office/drawing/2010/main" val="0"/>
                        </a:ext>
                      </a:extLst>
                    </a:blip>
                    <a:stretch>
                      <a:fillRect/>
                    </a:stretch>
                  </pic:blipFill>
                  <pic:spPr>
                    <a:xfrm>
                      <a:off x="0" y="0"/>
                      <a:ext cx="6412780" cy="4357303"/>
                    </a:xfrm>
                    <a:prstGeom prst="rect">
                      <a:avLst/>
                    </a:prstGeom>
                  </pic:spPr>
                </pic:pic>
              </a:graphicData>
            </a:graphic>
          </wp:inline>
        </w:drawing>
      </w:r>
    </w:p>
    <w:p w14:paraId="500726B3" w14:textId="77777777" w:rsidR="00785213" w:rsidRDefault="00785213" w:rsidP="00496DF6">
      <w:pPr>
        <w:spacing w:line="276" w:lineRule="auto"/>
      </w:pPr>
    </w:p>
    <w:p w14:paraId="3D6478C5" w14:textId="77777777" w:rsidR="00785213" w:rsidRDefault="00785213" w:rsidP="00496DF6">
      <w:pPr>
        <w:spacing w:line="276" w:lineRule="auto"/>
      </w:pPr>
    </w:p>
    <w:p w14:paraId="5279EBF1" w14:textId="77777777" w:rsidR="00785213" w:rsidRDefault="00785213" w:rsidP="00496DF6">
      <w:pPr>
        <w:spacing w:line="276" w:lineRule="auto"/>
      </w:pPr>
    </w:p>
    <w:p w14:paraId="2A5D563E" w14:textId="67216CE5" w:rsidR="00785213" w:rsidRDefault="00785213" w:rsidP="00496DF6">
      <w:pPr>
        <w:pStyle w:val="Title"/>
        <w:spacing w:line="276" w:lineRule="auto"/>
        <w:jc w:val="both"/>
      </w:pPr>
      <w:r w:rsidRPr="00901CEF">
        <w:rPr>
          <w:sz w:val="28"/>
        </w:rPr>
        <w:lastRenderedPageBreak/>
        <w:t>LoginPopup:</w:t>
      </w:r>
      <w:r w:rsidR="004D4F28">
        <w:rPr>
          <w:noProof/>
        </w:rPr>
        <w:drawing>
          <wp:inline distT="0" distB="0" distL="0" distR="0" wp14:anchorId="085B762B" wp14:editId="119533A8">
            <wp:extent cx="5486400" cy="2964180"/>
            <wp:effectExtent l="0" t="0" r="0" b="0"/>
            <wp:docPr id="59235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5400" name="Picture 5923554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0DF4619D" w14:textId="6CD3BF1A" w:rsidR="00785213" w:rsidRPr="00901CEF" w:rsidRDefault="00785213" w:rsidP="00496DF6">
      <w:pPr>
        <w:pStyle w:val="Title"/>
        <w:spacing w:line="276" w:lineRule="auto"/>
        <w:jc w:val="both"/>
        <w:rPr>
          <w:sz w:val="28"/>
        </w:rPr>
      </w:pPr>
    </w:p>
    <w:p w14:paraId="73516B25" w14:textId="58102FF5" w:rsidR="00785213" w:rsidRDefault="00785213" w:rsidP="00496DF6">
      <w:pPr>
        <w:pStyle w:val="Title"/>
        <w:spacing w:line="276" w:lineRule="auto"/>
        <w:jc w:val="both"/>
      </w:pPr>
    </w:p>
    <w:p w14:paraId="1588639A" w14:textId="77777777" w:rsidR="00785213" w:rsidRDefault="00785213" w:rsidP="00496DF6">
      <w:pPr>
        <w:pStyle w:val="Title"/>
        <w:spacing w:line="276" w:lineRule="auto"/>
        <w:jc w:val="both"/>
      </w:pPr>
    </w:p>
    <w:p w14:paraId="2C61D9D9" w14:textId="77777777" w:rsidR="00785213" w:rsidRDefault="00785213" w:rsidP="00496DF6">
      <w:pPr>
        <w:pStyle w:val="Title"/>
        <w:spacing w:line="276" w:lineRule="auto"/>
        <w:jc w:val="both"/>
      </w:pPr>
    </w:p>
    <w:p w14:paraId="40EF1793" w14:textId="77777777" w:rsidR="00785213" w:rsidRPr="00901CEF" w:rsidRDefault="00785213" w:rsidP="00496DF6">
      <w:pPr>
        <w:pStyle w:val="Title"/>
        <w:spacing w:line="276" w:lineRule="auto"/>
        <w:jc w:val="both"/>
        <w:rPr>
          <w:sz w:val="28"/>
        </w:rPr>
      </w:pPr>
      <w:r w:rsidRPr="00901CEF">
        <w:rPr>
          <w:sz w:val="28"/>
        </w:rPr>
        <w:t>User Registration:</w:t>
      </w:r>
    </w:p>
    <w:p w14:paraId="2F682FA8" w14:textId="20B3628A" w:rsidR="00785213" w:rsidRDefault="004D4F28" w:rsidP="00496DF6">
      <w:pPr>
        <w:pStyle w:val="Title"/>
        <w:spacing w:line="276" w:lineRule="auto"/>
        <w:jc w:val="both"/>
      </w:pPr>
      <w:r>
        <w:rPr>
          <w:noProof/>
        </w:rPr>
        <w:drawing>
          <wp:inline distT="0" distB="0" distL="0" distR="0" wp14:anchorId="1CD8099F" wp14:editId="1BE3EA03">
            <wp:extent cx="5836920" cy="2796540"/>
            <wp:effectExtent l="0" t="0" r="0" b="0"/>
            <wp:docPr id="909723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3219" name="Picture 9097232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6920" cy="2796540"/>
                    </a:xfrm>
                    <a:prstGeom prst="rect">
                      <a:avLst/>
                    </a:prstGeom>
                  </pic:spPr>
                </pic:pic>
              </a:graphicData>
            </a:graphic>
          </wp:inline>
        </w:drawing>
      </w:r>
    </w:p>
    <w:p w14:paraId="74529329" w14:textId="77777777" w:rsidR="004D4F28" w:rsidRDefault="004D4F28" w:rsidP="00496DF6">
      <w:pPr>
        <w:spacing w:line="276" w:lineRule="auto"/>
        <w:jc w:val="both"/>
        <w:rPr>
          <w:b/>
          <w:sz w:val="28"/>
        </w:rPr>
      </w:pPr>
    </w:p>
    <w:p w14:paraId="3CC35C2A" w14:textId="77777777" w:rsidR="004D4F28" w:rsidRDefault="004D4F28" w:rsidP="00496DF6">
      <w:pPr>
        <w:spacing w:line="276" w:lineRule="auto"/>
        <w:jc w:val="both"/>
        <w:rPr>
          <w:b/>
          <w:sz w:val="28"/>
        </w:rPr>
      </w:pPr>
    </w:p>
    <w:p w14:paraId="59DE3FC4" w14:textId="77777777" w:rsidR="004D4F28" w:rsidRDefault="004D4F28" w:rsidP="00496DF6">
      <w:pPr>
        <w:spacing w:line="276" w:lineRule="auto"/>
        <w:jc w:val="both"/>
        <w:rPr>
          <w:b/>
          <w:sz w:val="28"/>
        </w:rPr>
      </w:pPr>
    </w:p>
    <w:p w14:paraId="4D3221EC" w14:textId="6AAD7810" w:rsidR="00785213" w:rsidRPr="00901CEF" w:rsidRDefault="00785213" w:rsidP="00496DF6">
      <w:pPr>
        <w:spacing w:line="276" w:lineRule="auto"/>
        <w:jc w:val="both"/>
        <w:rPr>
          <w:b/>
          <w:sz w:val="28"/>
        </w:rPr>
      </w:pPr>
      <w:r>
        <w:rPr>
          <w:b/>
          <w:sz w:val="28"/>
        </w:rPr>
        <w:lastRenderedPageBreak/>
        <w:t xml:space="preserve"> </w:t>
      </w:r>
      <w:r w:rsidR="004D4F28">
        <w:rPr>
          <w:b/>
          <w:sz w:val="28"/>
        </w:rPr>
        <w:t xml:space="preserve">PropertyOwner Registeration </w:t>
      </w:r>
    </w:p>
    <w:p w14:paraId="174C36C0" w14:textId="681AAC7C" w:rsidR="00785213" w:rsidRDefault="00E73CA7" w:rsidP="00496DF6">
      <w:pPr>
        <w:spacing w:line="276" w:lineRule="auto"/>
        <w:jc w:val="both"/>
      </w:pPr>
      <w:r>
        <w:rPr>
          <w:noProof/>
        </w:rPr>
        <w:drawing>
          <wp:inline distT="0" distB="0" distL="0" distR="0" wp14:anchorId="6257FED1" wp14:editId="2D108324">
            <wp:extent cx="6065520" cy="2979420"/>
            <wp:effectExtent l="0" t="0" r="0" b="0"/>
            <wp:docPr id="259545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5454" name="Picture 2595454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520" cy="2979420"/>
                    </a:xfrm>
                    <a:prstGeom prst="rect">
                      <a:avLst/>
                    </a:prstGeom>
                  </pic:spPr>
                </pic:pic>
              </a:graphicData>
            </a:graphic>
          </wp:inline>
        </w:drawing>
      </w:r>
    </w:p>
    <w:p w14:paraId="61DD1952" w14:textId="77777777" w:rsidR="00785213" w:rsidRDefault="00785213" w:rsidP="00496DF6">
      <w:pPr>
        <w:spacing w:line="276" w:lineRule="auto"/>
        <w:jc w:val="both"/>
      </w:pPr>
    </w:p>
    <w:p w14:paraId="7A215A1E" w14:textId="77777777" w:rsidR="00785213" w:rsidRDefault="00785213" w:rsidP="00496DF6">
      <w:pPr>
        <w:spacing w:line="276" w:lineRule="auto"/>
        <w:jc w:val="both"/>
      </w:pPr>
    </w:p>
    <w:p w14:paraId="6C8B3059" w14:textId="189162C2" w:rsidR="00785213" w:rsidRDefault="00785213" w:rsidP="00496DF6">
      <w:pPr>
        <w:spacing w:line="276" w:lineRule="auto"/>
        <w:jc w:val="both"/>
      </w:pPr>
      <w:r>
        <w:rPr>
          <w:b/>
          <w:sz w:val="28"/>
        </w:rPr>
        <w:t>Add</w:t>
      </w:r>
      <w:r w:rsidR="00E73CA7">
        <w:rPr>
          <w:b/>
          <w:sz w:val="28"/>
        </w:rPr>
        <w:t>Property</w:t>
      </w:r>
      <w:r w:rsidR="00E73CA7">
        <w:rPr>
          <w:noProof/>
        </w:rPr>
        <w:drawing>
          <wp:inline distT="0" distB="0" distL="0" distR="0" wp14:anchorId="1C865A8F" wp14:editId="7A1422F7">
            <wp:extent cx="6103620" cy="3497580"/>
            <wp:effectExtent l="0" t="0" r="0" b="0"/>
            <wp:docPr id="1050677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7719" name="Picture 1050677719"/>
                    <pic:cNvPicPr/>
                  </pic:nvPicPr>
                  <pic:blipFill>
                    <a:blip r:embed="rId23">
                      <a:extLst>
                        <a:ext uri="{28A0092B-C50C-407E-A947-70E740481C1C}">
                          <a14:useLocalDpi xmlns:a14="http://schemas.microsoft.com/office/drawing/2010/main" val="0"/>
                        </a:ext>
                      </a:extLst>
                    </a:blip>
                    <a:stretch>
                      <a:fillRect/>
                    </a:stretch>
                  </pic:blipFill>
                  <pic:spPr>
                    <a:xfrm>
                      <a:off x="0" y="0"/>
                      <a:ext cx="6103620" cy="3497580"/>
                    </a:xfrm>
                    <a:prstGeom prst="rect">
                      <a:avLst/>
                    </a:prstGeom>
                  </pic:spPr>
                </pic:pic>
              </a:graphicData>
            </a:graphic>
          </wp:inline>
        </w:drawing>
      </w:r>
    </w:p>
    <w:p w14:paraId="32CAC57D" w14:textId="77777777" w:rsidR="00E9234B" w:rsidRDefault="00E9234B" w:rsidP="00496DF6">
      <w:pPr>
        <w:spacing w:line="276" w:lineRule="auto"/>
        <w:jc w:val="both"/>
        <w:rPr>
          <w:b/>
          <w:sz w:val="28"/>
        </w:rPr>
      </w:pPr>
    </w:p>
    <w:p w14:paraId="7D0CD31F" w14:textId="77777777" w:rsidR="00E73CA7" w:rsidRDefault="00E73CA7" w:rsidP="00496DF6">
      <w:pPr>
        <w:spacing w:line="276" w:lineRule="auto"/>
        <w:jc w:val="both"/>
        <w:rPr>
          <w:b/>
          <w:sz w:val="28"/>
        </w:rPr>
      </w:pPr>
    </w:p>
    <w:p w14:paraId="24C12D41" w14:textId="77777777" w:rsidR="00E73CA7" w:rsidRDefault="00E73CA7" w:rsidP="00496DF6">
      <w:pPr>
        <w:spacing w:line="276" w:lineRule="auto"/>
        <w:jc w:val="both"/>
        <w:rPr>
          <w:b/>
          <w:sz w:val="28"/>
        </w:rPr>
      </w:pPr>
    </w:p>
    <w:p w14:paraId="28070954" w14:textId="756BEAFC" w:rsidR="00785213" w:rsidRDefault="00785213" w:rsidP="00496DF6">
      <w:pPr>
        <w:spacing w:line="276" w:lineRule="auto"/>
        <w:jc w:val="both"/>
        <w:rPr>
          <w:b/>
          <w:sz w:val="28"/>
        </w:rPr>
      </w:pPr>
    </w:p>
    <w:p w14:paraId="762F0958" w14:textId="2A67E732" w:rsidR="00E73CA7" w:rsidRPr="00901CEF" w:rsidRDefault="00E73CA7" w:rsidP="00496DF6">
      <w:pPr>
        <w:spacing w:line="276" w:lineRule="auto"/>
        <w:jc w:val="both"/>
        <w:rPr>
          <w:b/>
          <w:sz w:val="28"/>
        </w:rPr>
      </w:pPr>
      <w:r>
        <w:rPr>
          <w:b/>
          <w:sz w:val="28"/>
        </w:rPr>
        <w:t>User Profile</w:t>
      </w:r>
    </w:p>
    <w:p w14:paraId="0E432B55" w14:textId="3C794A46" w:rsidR="00785213" w:rsidRPr="00E73CA7" w:rsidRDefault="00E73CA7" w:rsidP="00496DF6">
      <w:pPr>
        <w:spacing w:line="276" w:lineRule="auto"/>
        <w:jc w:val="both"/>
        <w:rPr>
          <w:b/>
          <w:sz w:val="28"/>
        </w:rPr>
      </w:pPr>
      <w:r>
        <w:rPr>
          <w:b/>
          <w:noProof/>
          <w:sz w:val="28"/>
        </w:rPr>
        <w:drawing>
          <wp:inline distT="0" distB="0" distL="0" distR="0" wp14:anchorId="53F4BB3B" wp14:editId="59C3696F">
            <wp:extent cx="6347460" cy="3512820"/>
            <wp:effectExtent l="0" t="0" r="0" b="0"/>
            <wp:docPr id="99732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2545" name="Picture 997322545"/>
                    <pic:cNvPicPr/>
                  </pic:nvPicPr>
                  <pic:blipFill>
                    <a:blip r:embed="rId24">
                      <a:extLst>
                        <a:ext uri="{28A0092B-C50C-407E-A947-70E740481C1C}">
                          <a14:useLocalDpi xmlns:a14="http://schemas.microsoft.com/office/drawing/2010/main" val="0"/>
                        </a:ext>
                      </a:extLst>
                    </a:blip>
                    <a:stretch>
                      <a:fillRect/>
                    </a:stretch>
                  </pic:blipFill>
                  <pic:spPr>
                    <a:xfrm>
                      <a:off x="0" y="0"/>
                      <a:ext cx="6347460" cy="3512820"/>
                    </a:xfrm>
                    <a:prstGeom prst="rect">
                      <a:avLst/>
                    </a:prstGeom>
                  </pic:spPr>
                </pic:pic>
              </a:graphicData>
            </a:graphic>
          </wp:inline>
        </w:drawing>
      </w:r>
      <w:r>
        <w:rPr>
          <w:b/>
          <w:sz w:val="28"/>
        </w:rPr>
        <w:t>WishListPage</w:t>
      </w:r>
      <w:r w:rsidR="00785213" w:rsidRPr="00E97510">
        <w:rPr>
          <w:b/>
          <w:sz w:val="28"/>
        </w:rPr>
        <w:t>:</w:t>
      </w:r>
      <w:r>
        <w:rPr>
          <w:b/>
          <w:noProof/>
          <w:sz w:val="28"/>
        </w:rPr>
        <w:drawing>
          <wp:inline distT="0" distB="0" distL="0" distR="0" wp14:anchorId="14233932" wp14:editId="735F60C6">
            <wp:extent cx="6271260" cy="3649980"/>
            <wp:effectExtent l="0" t="0" r="0" b="0"/>
            <wp:docPr id="1591009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087" name="Picture 1591009087"/>
                    <pic:cNvPicPr/>
                  </pic:nvPicPr>
                  <pic:blipFill>
                    <a:blip r:embed="rId25">
                      <a:extLst>
                        <a:ext uri="{28A0092B-C50C-407E-A947-70E740481C1C}">
                          <a14:useLocalDpi xmlns:a14="http://schemas.microsoft.com/office/drawing/2010/main" val="0"/>
                        </a:ext>
                      </a:extLst>
                    </a:blip>
                    <a:stretch>
                      <a:fillRect/>
                    </a:stretch>
                  </pic:blipFill>
                  <pic:spPr>
                    <a:xfrm>
                      <a:off x="0" y="0"/>
                      <a:ext cx="6271260" cy="3649980"/>
                    </a:xfrm>
                    <a:prstGeom prst="rect">
                      <a:avLst/>
                    </a:prstGeom>
                  </pic:spPr>
                </pic:pic>
              </a:graphicData>
            </a:graphic>
          </wp:inline>
        </w:drawing>
      </w:r>
    </w:p>
    <w:p w14:paraId="41E20C95" w14:textId="77777777" w:rsidR="00E9234B" w:rsidRDefault="00E9234B" w:rsidP="00496DF6">
      <w:pPr>
        <w:pStyle w:val="Title"/>
        <w:spacing w:line="276" w:lineRule="auto"/>
        <w:jc w:val="both"/>
        <w:rPr>
          <w:sz w:val="28"/>
        </w:rPr>
      </w:pPr>
    </w:p>
    <w:p w14:paraId="1AB8502D" w14:textId="155B27D3" w:rsidR="00791EF6" w:rsidRDefault="00791EF6" w:rsidP="00496DF6">
      <w:pPr>
        <w:pStyle w:val="Title"/>
        <w:spacing w:line="276" w:lineRule="auto"/>
        <w:jc w:val="both"/>
        <w:rPr>
          <w:sz w:val="28"/>
        </w:rPr>
      </w:pPr>
      <w:r>
        <w:rPr>
          <w:sz w:val="28"/>
        </w:rPr>
        <w:lastRenderedPageBreak/>
        <w:t>AdminPage:</w:t>
      </w:r>
      <w:r>
        <w:rPr>
          <w:noProof/>
          <w:sz w:val="28"/>
        </w:rPr>
        <w:drawing>
          <wp:inline distT="0" distB="0" distL="0" distR="0" wp14:anchorId="1BFD2F96" wp14:editId="345AC3A6">
            <wp:extent cx="5362575" cy="6484620"/>
            <wp:effectExtent l="0" t="0" r="0" b="0"/>
            <wp:docPr id="2116943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3122" name="Picture 2116943122"/>
                    <pic:cNvPicPr/>
                  </pic:nvPicPr>
                  <pic:blipFill>
                    <a:blip r:embed="rId26">
                      <a:extLst>
                        <a:ext uri="{28A0092B-C50C-407E-A947-70E740481C1C}">
                          <a14:useLocalDpi xmlns:a14="http://schemas.microsoft.com/office/drawing/2010/main" val="0"/>
                        </a:ext>
                      </a:extLst>
                    </a:blip>
                    <a:stretch>
                      <a:fillRect/>
                    </a:stretch>
                  </pic:blipFill>
                  <pic:spPr>
                    <a:xfrm>
                      <a:off x="0" y="0"/>
                      <a:ext cx="5362575" cy="6484620"/>
                    </a:xfrm>
                    <a:prstGeom prst="rect">
                      <a:avLst/>
                    </a:prstGeom>
                  </pic:spPr>
                </pic:pic>
              </a:graphicData>
            </a:graphic>
          </wp:inline>
        </w:drawing>
      </w:r>
    </w:p>
    <w:p w14:paraId="1424F22B" w14:textId="77777777" w:rsidR="00791EF6" w:rsidRDefault="00791EF6" w:rsidP="00496DF6">
      <w:pPr>
        <w:pStyle w:val="Title"/>
        <w:spacing w:line="276" w:lineRule="auto"/>
        <w:jc w:val="both"/>
        <w:rPr>
          <w:sz w:val="28"/>
        </w:rPr>
      </w:pPr>
    </w:p>
    <w:p w14:paraId="70A7674D" w14:textId="77777777" w:rsidR="00791EF6" w:rsidRDefault="00791EF6" w:rsidP="00496DF6">
      <w:pPr>
        <w:pStyle w:val="Title"/>
        <w:spacing w:line="276" w:lineRule="auto"/>
        <w:jc w:val="both"/>
        <w:rPr>
          <w:sz w:val="28"/>
        </w:rPr>
      </w:pPr>
    </w:p>
    <w:p w14:paraId="773FFBC5" w14:textId="77777777" w:rsidR="00791EF6" w:rsidRDefault="00791EF6" w:rsidP="00496DF6">
      <w:pPr>
        <w:pStyle w:val="Title"/>
        <w:spacing w:line="276" w:lineRule="auto"/>
        <w:jc w:val="both"/>
        <w:rPr>
          <w:sz w:val="28"/>
        </w:rPr>
      </w:pPr>
    </w:p>
    <w:p w14:paraId="69B53474" w14:textId="77777777" w:rsidR="00791EF6" w:rsidRDefault="00791EF6" w:rsidP="00496DF6">
      <w:pPr>
        <w:pStyle w:val="Title"/>
        <w:spacing w:line="276" w:lineRule="auto"/>
        <w:jc w:val="both"/>
        <w:rPr>
          <w:sz w:val="28"/>
        </w:rPr>
      </w:pPr>
    </w:p>
    <w:p w14:paraId="09FD73C8" w14:textId="77777777" w:rsidR="00791EF6" w:rsidRDefault="00791EF6" w:rsidP="00496DF6">
      <w:pPr>
        <w:pStyle w:val="Title"/>
        <w:spacing w:line="276" w:lineRule="auto"/>
        <w:jc w:val="both"/>
        <w:rPr>
          <w:sz w:val="28"/>
        </w:rPr>
      </w:pPr>
    </w:p>
    <w:p w14:paraId="147354D5" w14:textId="77777777" w:rsidR="00791EF6" w:rsidRDefault="00791EF6" w:rsidP="00496DF6">
      <w:pPr>
        <w:pStyle w:val="Title"/>
        <w:spacing w:line="276" w:lineRule="auto"/>
        <w:jc w:val="both"/>
        <w:rPr>
          <w:sz w:val="28"/>
        </w:rPr>
      </w:pPr>
    </w:p>
    <w:p w14:paraId="7CAF5777" w14:textId="77777777" w:rsidR="00791EF6" w:rsidRDefault="00791EF6" w:rsidP="00496DF6">
      <w:pPr>
        <w:pStyle w:val="Title"/>
        <w:spacing w:line="276" w:lineRule="auto"/>
        <w:jc w:val="both"/>
        <w:rPr>
          <w:sz w:val="28"/>
        </w:rPr>
      </w:pPr>
    </w:p>
    <w:p w14:paraId="48A77D29" w14:textId="77777777" w:rsidR="00791EF6" w:rsidRDefault="00791EF6" w:rsidP="00496DF6">
      <w:pPr>
        <w:pStyle w:val="Title"/>
        <w:spacing w:line="276" w:lineRule="auto"/>
        <w:jc w:val="both"/>
        <w:rPr>
          <w:sz w:val="28"/>
        </w:rPr>
      </w:pPr>
    </w:p>
    <w:p w14:paraId="389EA832" w14:textId="77777777" w:rsidR="00791EF6" w:rsidRDefault="00791EF6" w:rsidP="00496DF6">
      <w:pPr>
        <w:pStyle w:val="Title"/>
        <w:spacing w:line="276" w:lineRule="auto"/>
        <w:jc w:val="both"/>
        <w:rPr>
          <w:sz w:val="28"/>
        </w:rPr>
      </w:pPr>
    </w:p>
    <w:p w14:paraId="18098C85" w14:textId="5C79682F" w:rsidR="00785213" w:rsidRDefault="00A90648" w:rsidP="00496DF6">
      <w:pPr>
        <w:pStyle w:val="Title"/>
        <w:spacing w:line="276" w:lineRule="auto"/>
        <w:jc w:val="both"/>
      </w:pPr>
      <w:r>
        <w:rPr>
          <w:sz w:val="28"/>
        </w:rPr>
        <w:t xml:space="preserve">Services </w:t>
      </w:r>
      <w:r>
        <w:rPr>
          <w:noProof/>
        </w:rPr>
        <w:drawing>
          <wp:inline distT="0" distB="0" distL="0" distR="0" wp14:anchorId="45F9295B" wp14:editId="428765B8">
            <wp:extent cx="6256020" cy="3741420"/>
            <wp:effectExtent l="0" t="0" r="0" b="0"/>
            <wp:docPr id="199050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323" name="Picture 199050323"/>
                    <pic:cNvPicPr/>
                  </pic:nvPicPr>
                  <pic:blipFill>
                    <a:blip r:embed="rId27">
                      <a:extLst>
                        <a:ext uri="{28A0092B-C50C-407E-A947-70E740481C1C}">
                          <a14:useLocalDpi xmlns:a14="http://schemas.microsoft.com/office/drawing/2010/main" val="0"/>
                        </a:ext>
                      </a:extLst>
                    </a:blip>
                    <a:stretch>
                      <a:fillRect/>
                    </a:stretch>
                  </pic:blipFill>
                  <pic:spPr>
                    <a:xfrm>
                      <a:off x="0" y="0"/>
                      <a:ext cx="6256020" cy="3741420"/>
                    </a:xfrm>
                    <a:prstGeom prst="rect">
                      <a:avLst/>
                    </a:prstGeom>
                  </pic:spPr>
                </pic:pic>
              </a:graphicData>
            </a:graphic>
          </wp:inline>
        </w:drawing>
      </w:r>
    </w:p>
    <w:p w14:paraId="72FD54B6" w14:textId="605E6D60" w:rsidR="00E9234B" w:rsidRDefault="00A90648" w:rsidP="00496DF6">
      <w:pPr>
        <w:pStyle w:val="Title"/>
        <w:spacing w:line="276" w:lineRule="auto"/>
        <w:jc w:val="both"/>
        <w:rPr>
          <w:sz w:val="28"/>
        </w:rPr>
      </w:pPr>
      <w:r>
        <w:rPr>
          <w:sz w:val="28"/>
        </w:rPr>
        <w:lastRenderedPageBreak/>
        <w:t>AboutUs</w:t>
      </w:r>
      <w:r w:rsidR="00785213" w:rsidRPr="007B6EA2">
        <w:rPr>
          <w:sz w:val="28"/>
        </w:rPr>
        <w:t>:</w:t>
      </w:r>
      <w:r>
        <w:rPr>
          <w:noProof/>
          <w:sz w:val="28"/>
        </w:rPr>
        <w:drawing>
          <wp:inline distT="0" distB="0" distL="0" distR="0" wp14:anchorId="2196EED1" wp14:editId="7010728D">
            <wp:extent cx="6111240" cy="3238500"/>
            <wp:effectExtent l="0" t="0" r="0" b="0"/>
            <wp:docPr id="1662454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4872" name="Picture 1662454872"/>
                    <pic:cNvPicPr/>
                  </pic:nvPicPr>
                  <pic:blipFill>
                    <a:blip r:embed="rId28">
                      <a:extLst>
                        <a:ext uri="{28A0092B-C50C-407E-A947-70E740481C1C}">
                          <a14:useLocalDpi xmlns:a14="http://schemas.microsoft.com/office/drawing/2010/main" val="0"/>
                        </a:ext>
                      </a:extLst>
                    </a:blip>
                    <a:stretch>
                      <a:fillRect/>
                    </a:stretch>
                  </pic:blipFill>
                  <pic:spPr>
                    <a:xfrm>
                      <a:off x="0" y="0"/>
                      <a:ext cx="6111240" cy="3238500"/>
                    </a:xfrm>
                    <a:prstGeom prst="rect">
                      <a:avLst/>
                    </a:prstGeom>
                  </pic:spPr>
                </pic:pic>
              </a:graphicData>
            </a:graphic>
          </wp:inline>
        </w:drawing>
      </w:r>
    </w:p>
    <w:p w14:paraId="7BA7B26A" w14:textId="77777777" w:rsidR="00E9234B" w:rsidRDefault="00E9234B" w:rsidP="00496DF6">
      <w:pPr>
        <w:pStyle w:val="Title"/>
        <w:spacing w:line="276" w:lineRule="auto"/>
        <w:jc w:val="both"/>
        <w:rPr>
          <w:sz w:val="28"/>
        </w:rPr>
      </w:pPr>
    </w:p>
    <w:p w14:paraId="6B7486B7" w14:textId="747343ED" w:rsidR="00785213" w:rsidRDefault="00785213" w:rsidP="00496DF6">
      <w:pPr>
        <w:pStyle w:val="Title"/>
        <w:spacing w:line="276" w:lineRule="auto"/>
        <w:jc w:val="both"/>
      </w:pPr>
    </w:p>
    <w:p w14:paraId="7060FE35" w14:textId="5696E705" w:rsidR="00785213" w:rsidRDefault="00785213" w:rsidP="00496DF6">
      <w:pPr>
        <w:pStyle w:val="Title"/>
        <w:spacing w:line="276" w:lineRule="auto"/>
        <w:jc w:val="both"/>
      </w:pPr>
    </w:p>
    <w:p w14:paraId="54052E77" w14:textId="77777777" w:rsidR="00BB68F0" w:rsidRDefault="00BB68F0" w:rsidP="00496DF6">
      <w:pPr>
        <w:pStyle w:val="BodyText"/>
        <w:spacing w:line="276" w:lineRule="auto"/>
        <w:rPr>
          <w:b/>
          <w:sz w:val="28"/>
        </w:rPr>
      </w:pPr>
    </w:p>
    <w:p w14:paraId="65D464C5" w14:textId="7843CD50" w:rsidR="00785213" w:rsidRDefault="00A90648" w:rsidP="00496DF6">
      <w:pPr>
        <w:pStyle w:val="BodyText"/>
        <w:spacing w:line="276" w:lineRule="auto"/>
      </w:pPr>
      <w:r>
        <w:rPr>
          <w:b/>
          <w:sz w:val="28"/>
        </w:rPr>
        <w:lastRenderedPageBreak/>
        <w:t>ContactUs</w:t>
      </w:r>
      <w:r w:rsidR="00785213" w:rsidRPr="00E97510">
        <w:rPr>
          <w:b/>
          <w:sz w:val="28"/>
        </w:rPr>
        <w:t>:</w:t>
      </w:r>
      <w:r>
        <w:rPr>
          <w:noProof/>
        </w:rPr>
        <w:drawing>
          <wp:inline distT="0" distB="0" distL="0" distR="0" wp14:anchorId="5C285C0A" wp14:editId="38B74C39">
            <wp:extent cx="6507480" cy="3733800"/>
            <wp:effectExtent l="0" t="0" r="0" b="0"/>
            <wp:docPr id="1779110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10332" name="Picture 1779110332"/>
                    <pic:cNvPicPr/>
                  </pic:nvPicPr>
                  <pic:blipFill>
                    <a:blip r:embed="rId29">
                      <a:extLst>
                        <a:ext uri="{28A0092B-C50C-407E-A947-70E740481C1C}">
                          <a14:useLocalDpi xmlns:a14="http://schemas.microsoft.com/office/drawing/2010/main" val="0"/>
                        </a:ext>
                      </a:extLst>
                    </a:blip>
                    <a:stretch>
                      <a:fillRect/>
                    </a:stretch>
                  </pic:blipFill>
                  <pic:spPr>
                    <a:xfrm>
                      <a:off x="0" y="0"/>
                      <a:ext cx="6507480" cy="3733800"/>
                    </a:xfrm>
                    <a:prstGeom prst="rect">
                      <a:avLst/>
                    </a:prstGeom>
                  </pic:spPr>
                </pic:pic>
              </a:graphicData>
            </a:graphic>
          </wp:inline>
        </w:drawing>
      </w:r>
    </w:p>
    <w:p w14:paraId="202AB5BB" w14:textId="77777777" w:rsidR="00785213" w:rsidRDefault="00785213" w:rsidP="00496DF6">
      <w:pPr>
        <w:pStyle w:val="BodyText"/>
        <w:spacing w:line="276" w:lineRule="auto"/>
      </w:pPr>
    </w:p>
    <w:p w14:paraId="218A8A72" w14:textId="77777777" w:rsidR="00785213" w:rsidRPr="00956F0A" w:rsidRDefault="00785213" w:rsidP="00496DF6">
      <w:pPr>
        <w:pStyle w:val="BodyText"/>
        <w:spacing w:line="276" w:lineRule="auto"/>
      </w:pPr>
    </w:p>
    <w:p w14:paraId="5AEE0424" w14:textId="77777777" w:rsidR="005F3288" w:rsidRDefault="005F3288" w:rsidP="00496DF6">
      <w:pPr>
        <w:tabs>
          <w:tab w:val="left" w:pos="3667"/>
        </w:tabs>
        <w:spacing w:line="276" w:lineRule="auto"/>
      </w:pPr>
    </w:p>
    <w:p w14:paraId="7821B2EA" w14:textId="77777777" w:rsidR="005F3288" w:rsidRDefault="005F3288" w:rsidP="00496DF6">
      <w:pPr>
        <w:tabs>
          <w:tab w:val="left" w:pos="3667"/>
        </w:tabs>
        <w:spacing w:line="276" w:lineRule="auto"/>
      </w:pPr>
    </w:p>
    <w:p w14:paraId="3FD9B30B" w14:textId="77777777" w:rsidR="005F3288" w:rsidRDefault="005F3288" w:rsidP="00496DF6">
      <w:pPr>
        <w:tabs>
          <w:tab w:val="left" w:pos="3667"/>
        </w:tabs>
        <w:spacing w:line="276" w:lineRule="auto"/>
      </w:pPr>
    </w:p>
    <w:p w14:paraId="1DB6868A" w14:textId="77777777" w:rsidR="00303DA1" w:rsidRDefault="00303DA1" w:rsidP="00496DF6">
      <w:pPr>
        <w:tabs>
          <w:tab w:val="left" w:pos="3667"/>
        </w:tabs>
        <w:spacing w:line="276" w:lineRule="auto"/>
      </w:pPr>
    </w:p>
    <w:p w14:paraId="7E5411EE" w14:textId="77777777" w:rsidR="00303DA1" w:rsidRDefault="00303DA1" w:rsidP="00496DF6">
      <w:pPr>
        <w:spacing w:line="276" w:lineRule="auto"/>
      </w:pPr>
    </w:p>
    <w:p w14:paraId="2D4FF1D6" w14:textId="77777777" w:rsidR="00A90648" w:rsidRDefault="00A90648" w:rsidP="00496DF6">
      <w:pPr>
        <w:spacing w:line="276" w:lineRule="auto"/>
        <w:rPr>
          <w:b/>
          <w:bCs/>
        </w:rPr>
      </w:pPr>
    </w:p>
    <w:p w14:paraId="098CA5E5" w14:textId="77777777" w:rsidR="00A90648" w:rsidRDefault="00A90648" w:rsidP="00496DF6">
      <w:pPr>
        <w:spacing w:line="276" w:lineRule="auto"/>
        <w:rPr>
          <w:b/>
          <w:bCs/>
        </w:rPr>
      </w:pPr>
    </w:p>
    <w:p w14:paraId="67BADFA7" w14:textId="77777777" w:rsidR="00A90648" w:rsidRDefault="00A90648" w:rsidP="00496DF6">
      <w:pPr>
        <w:spacing w:line="276" w:lineRule="auto"/>
        <w:rPr>
          <w:b/>
          <w:bCs/>
        </w:rPr>
      </w:pPr>
    </w:p>
    <w:p w14:paraId="6108BDB0" w14:textId="77777777" w:rsidR="00A90648" w:rsidRDefault="00A90648" w:rsidP="00496DF6">
      <w:pPr>
        <w:spacing w:line="276" w:lineRule="auto"/>
        <w:rPr>
          <w:b/>
          <w:bCs/>
        </w:rPr>
      </w:pPr>
    </w:p>
    <w:p w14:paraId="760E46DE" w14:textId="77777777" w:rsidR="00A90648" w:rsidRDefault="00A90648" w:rsidP="00496DF6">
      <w:pPr>
        <w:spacing w:line="276" w:lineRule="auto"/>
        <w:rPr>
          <w:b/>
          <w:bCs/>
        </w:rPr>
      </w:pPr>
    </w:p>
    <w:p w14:paraId="4F4497F1" w14:textId="77777777" w:rsidR="00A90648" w:rsidRDefault="00A90648" w:rsidP="00496DF6">
      <w:pPr>
        <w:spacing w:line="276" w:lineRule="auto"/>
        <w:rPr>
          <w:b/>
          <w:bCs/>
        </w:rPr>
      </w:pPr>
    </w:p>
    <w:p w14:paraId="4838CB45" w14:textId="77777777" w:rsidR="00A90648" w:rsidRDefault="00A90648" w:rsidP="00496DF6">
      <w:pPr>
        <w:spacing w:line="276" w:lineRule="auto"/>
        <w:rPr>
          <w:b/>
          <w:bCs/>
        </w:rPr>
      </w:pPr>
    </w:p>
    <w:p w14:paraId="7B29C956" w14:textId="77777777" w:rsidR="00A90648" w:rsidRDefault="00A90648" w:rsidP="00496DF6">
      <w:pPr>
        <w:spacing w:line="276" w:lineRule="auto"/>
        <w:rPr>
          <w:b/>
          <w:bCs/>
        </w:rPr>
      </w:pPr>
    </w:p>
    <w:p w14:paraId="51343AAC" w14:textId="77777777" w:rsidR="00A90648" w:rsidRDefault="00A90648" w:rsidP="00496DF6">
      <w:pPr>
        <w:spacing w:line="276" w:lineRule="auto"/>
        <w:rPr>
          <w:b/>
          <w:bCs/>
        </w:rPr>
      </w:pPr>
    </w:p>
    <w:p w14:paraId="4C4479D9" w14:textId="77777777" w:rsidR="00A90648" w:rsidRDefault="00A90648" w:rsidP="00496DF6">
      <w:pPr>
        <w:spacing w:line="276" w:lineRule="auto"/>
        <w:rPr>
          <w:b/>
          <w:bCs/>
        </w:rPr>
      </w:pPr>
    </w:p>
    <w:p w14:paraId="6D011B67" w14:textId="77777777" w:rsidR="00A90648" w:rsidRDefault="00A90648" w:rsidP="00496DF6">
      <w:pPr>
        <w:spacing w:line="276" w:lineRule="auto"/>
        <w:rPr>
          <w:b/>
          <w:bCs/>
        </w:rPr>
      </w:pPr>
    </w:p>
    <w:p w14:paraId="380833C9" w14:textId="77777777" w:rsidR="00A90648" w:rsidRDefault="00A90648" w:rsidP="00496DF6">
      <w:pPr>
        <w:spacing w:line="276" w:lineRule="auto"/>
        <w:rPr>
          <w:b/>
          <w:bCs/>
        </w:rPr>
      </w:pPr>
    </w:p>
    <w:p w14:paraId="73F3099E" w14:textId="77777777" w:rsidR="00A90648" w:rsidRDefault="00A90648" w:rsidP="00496DF6">
      <w:pPr>
        <w:spacing w:line="276" w:lineRule="auto"/>
        <w:rPr>
          <w:b/>
          <w:bCs/>
        </w:rPr>
      </w:pPr>
    </w:p>
    <w:p w14:paraId="14D5CF90" w14:textId="77777777" w:rsidR="00A90648" w:rsidRDefault="00A90648" w:rsidP="00496DF6">
      <w:pPr>
        <w:spacing w:line="276" w:lineRule="auto"/>
        <w:rPr>
          <w:b/>
          <w:bCs/>
        </w:rPr>
      </w:pPr>
    </w:p>
    <w:p w14:paraId="7A40C155" w14:textId="4DC4E018" w:rsidR="00303DA1" w:rsidRDefault="00303DA1" w:rsidP="00496DF6">
      <w:pPr>
        <w:spacing w:line="276" w:lineRule="auto"/>
        <w:rPr>
          <w:b/>
          <w:bCs/>
        </w:rPr>
      </w:pPr>
      <w:r>
        <w:rPr>
          <w:b/>
          <w:bCs/>
        </w:rPr>
        <w:lastRenderedPageBreak/>
        <w:t>7.REFERENCES:</w:t>
      </w:r>
    </w:p>
    <w:p w14:paraId="2145CD0C" w14:textId="77777777" w:rsidR="00303DA1" w:rsidRDefault="00303DA1" w:rsidP="00496DF6">
      <w:pPr>
        <w:spacing w:line="276" w:lineRule="auto"/>
        <w:rPr>
          <w:b/>
          <w:bCs/>
        </w:rPr>
      </w:pPr>
    </w:p>
    <w:p w14:paraId="0DD7FFE2" w14:textId="77777777" w:rsidR="003F4DA9" w:rsidRDefault="003F4DA9" w:rsidP="00496DF6">
      <w:pPr>
        <w:spacing w:line="276" w:lineRule="auto"/>
        <w:rPr>
          <w:b/>
          <w:bCs/>
        </w:rPr>
      </w:pPr>
    </w:p>
    <w:p w14:paraId="32802F42" w14:textId="77777777" w:rsidR="00303DA1" w:rsidRPr="003F4DA9" w:rsidRDefault="00000000" w:rsidP="00496DF6">
      <w:pPr>
        <w:spacing w:line="276" w:lineRule="auto"/>
        <w:rPr>
          <w:color w:val="0000FF"/>
          <w:szCs w:val="20"/>
        </w:rPr>
      </w:pPr>
      <w:hyperlink r:id="rId30" w:history="1">
        <w:r w:rsidR="003F4DA9" w:rsidRPr="003F4DA9">
          <w:rPr>
            <w:rStyle w:val="Hyperlink"/>
            <w:szCs w:val="20"/>
            <w:u w:val="none"/>
          </w:rPr>
          <w:t>http://www.google.com</w:t>
        </w:r>
      </w:hyperlink>
    </w:p>
    <w:p w14:paraId="7AA1CC9E" w14:textId="77777777" w:rsidR="003F4DA9" w:rsidRPr="00303DA1" w:rsidRDefault="003F4DA9" w:rsidP="00496DF6">
      <w:pPr>
        <w:spacing w:line="276" w:lineRule="auto"/>
        <w:rPr>
          <w:color w:val="0000FF"/>
          <w:szCs w:val="15"/>
        </w:rPr>
      </w:pPr>
    </w:p>
    <w:p w14:paraId="2C33BAD7" w14:textId="1AB89C6D" w:rsidR="00303DA1" w:rsidRPr="003F4DA9" w:rsidRDefault="00000000" w:rsidP="00496DF6">
      <w:pPr>
        <w:spacing w:line="276" w:lineRule="auto"/>
        <w:rPr>
          <w:color w:val="0000FF"/>
          <w:szCs w:val="20"/>
        </w:rPr>
      </w:pPr>
      <w:hyperlink r:id="rId31" w:tgtFrame="_parent" w:history="1">
        <w:r w:rsidR="00303DA1" w:rsidRPr="003F4DA9">
          <w:rPr>
            <w:rStyle w:val="Hyperlink"/>
            <w:szCs w:val="20"/>
            <w:u w:val="none"/>
          </w:rPr>
          <w:t>http://</w:t>
        </w:r>
      </w:hyperlink>
      <w:r w:rsidR="00460073">
        <w:rPr>
          <w:color w:val="0000FF"/>
          <w:szCs w:val="20"/>
        </w:rPr>
        <w:t>www.magicbricks.com</w:t>
      </w:r>
    </w:p>
    <w:p w14:paraId="5793A43E" w14:textId="77777777" w:rsidR="003F4DA9" w:rsidRDefault="003F4DA9" w:rsidP="00496DF6">
      <w:pPr>
        <w:spacing w:line="276" w:lineRule="auto"/>
        <w:rPr>
          <w:color w:val="0000FF"/>
          <w:szCs w:val="20"/>
        </w:rPr>
      </w:pPr>
    </w:p>
    <w:p w14:paraId="5610CC11" w14:textId="3755C69C" w:rsidR="00303DA1" w:rsidRPr="00303DA1" w:rsidRDefault="00303DA1" w:rsidP="00496DF6">
      <w:pPr>
        <w:spacing w:line="276" w:lineRule="auto"/>
        <w:rPr>
          <w:color w:val="0000FF"/>
          <w:szCs w:val="20"/>
        </w:rPr>
      </w:pPr>
      <w:r w:rsidRPr="00303DA1">
        <w:rPr>
          <w:color w:val="0000FF"/>
          <w:szCs w:val="20"/>
        </w:rPr>
        <w:t>http://www.webdevelopersjournal.com</w:t>
      </w:r>
    </w:p>
    <w:p w14:paraId="4896E2BE" w14:textId="77777777" w:rsidR="003F4DA9" w:rsidRDefault="003F4DA9" w:rsidP="00496DF6">
      <w:pPr>
        <w:spacing w:line="276" w:lineRule="auto"/>
      </w:pPr>
    </w:p>
    <w:p w14:paraId="5F857FAB" w14:textId="77777777" w:rsidR="003F4DA9" w:rsidRPr="001D36AB" w:rsidRDefault="001D36AB" w:rsidP="00496DF6">
      <w:pPr>
        <w:spacing w:line="276" w:lineRule="auto"/>
        <w:rPr>
          <w:color w:val="0000FF"/>
          <w:szCs w:val="20"/>
        </w:rPr>
      </w:pPr>
      <w:r w:rsidRPr="00303DA1">
        <w:rPr>
          <w:color w:val="0000FF"/>
          <w:szCs w:val="20"/>
        </w:rPr>
        <w:t>http://</w:t>
      </w:r>
      <w:r>
        <w:rPr>
          <w:color w:val="0000FF"/>
          <w:szCs w:val="20"/>
        </w:rPr>
        <w:t>www.w3.org</w:t>
      </w:r>
    </w:p>
    <w:p w14:paraId="1F7FAB80" w14:textId="77777777" w:rsidR="001D36AB" w:rsidRDefault="001D36AB" w:rsidP="00496DF6">
      <w:pPr>
        <w:spacing w:line="276" w:lineRule="auto"/>
        <w:rPr>
          <w:color w:val="0000FF"/>
          <w:szCs w:val="20"/>
        </w:rPr>
      </w:pPr>
    </w:p>
    <w:p w14:paraId="7FE301F2" w14:textId="77777777" w:rsidR="00303DA1" w:rsidRPr="00303DA1" w:rsidRDefault="00303DA1" w:rsidP="00496DF6">
      <w:pPr>
        <w:spacing w:line="276" w:lineRule="auto"/>
        <w:rPr>
          <w:color w:val="0000FF"/>
          <w:szCs w:val="20"/>
        </w:rPr>
      </w:pPr>
      <w:r>
        <w:rPr>
          <w:color w:val="0000FF"/>
          <w:szCs w:val="20"/>
        </w:rPr>
        <w:t>http://www.wikipedia.org</w:t>
      </w:r>
    </w:p>
    <w:p w14:paraId="42CEA6D0" w14:textId="77777777" w:rsidR="003F4DA9" w:rsidRDefault="003F4DA9" w:rsidP="00496DF6">
      <w:pPr>
        <w:spacing w:line="276" w:lineRule="auto"/>
        <w:rPr>
          <w:color w:val="0000FF"/>
          <w:szCs w:val="20"/>
        </w:rPr>
      </w:pPr>
    </w:p>
    <w:p w14:paraId="0CE243D2" w14:textId="77777777" w:rsidR="00303DA1" w:rsidRPr="00303DA1" w:rsidRDefault="00303DA1" w:rsidP="00496DF6">
      <w:pPr>
        <w:spacing w:line="276" w:lineRule="auto"/>
        <w:rPr>
          <w:color w:val="0000FF"/>
          <w:szCs w:val="20"/>
        </w:rPr>
      </w:pPr>
      <w:r w:rsidRPr="00303DA1">
        <w:rPr>
          <w:color w:val="0000FF"/>
          <w:szCs w:val="20"/>
        </w:rPr>
        <w:t>http://www.delta.com</w:t>
      </w:r>
    </w:p>
    <w:p w14:paraId="5F5082FD" w14:textId="77777777" w:rsidR="003F4DA9" w:rsidRDefault="003F4DA9" w:rsidP="00496DF6">
      <w:pPr>
        <w:spacing w:line="276" w:lineRule="auto"/>
        <w:rPr>
          <w:color w:val="0000FF"/>
        </w:rPr>
      </w:pPr>
    </w:p>
    <w:p w14:paraId="52C88553" w14:textId="701C85D0" w:rsidR="00460073" w:rsidRDefault="00460073" w:rsidP="00496DF6">
      <w:pPr>
        <w:spacing w:line="276" w:lineRule="auto"/>
        <w:rPr>
          <w:color w:val="0000FF"/>
          <w:szCs w:val="20"/>
        </w:rPr>
      </w:pPr>
      <w:r w:rsidRPr="005A2490">
        <w:rPr>
          <w:color w:val="0000FF"/>
          <w:szCs w:val="20"/>
        </w:rPr>
        <w:t>http://www.tailwind.com</w:t>
      </w:r>
    </w:p>
    <w:p w14:paraId="5C10F1E6" w14:textId="77777777" w:rsidR="00460073" w:rsidRDefault="00460073" w:rsidP="00496DF6">
      <w:pPr>
        <w:spacing w:line="276" w:lineRule="auto"/>
        <w:rPr>
          <w:color w:val="0000FF"/>
          <w:szCs w:val="20"/>
        </w:rPr>
      </w:pPr>
    </w:p>
    <w:p w14:paraId="09AED163" w14:textId="2E8D6FAA" w:rsidR="00460073" w:rsidRPr="00303DA1" w:rsidRDefault="00460073" w:rsidP="00496DF6">
      <w:pPr>
        <w:spacing w:line="276" w:lineRule="auto"/>
        <w:rPr>
          <w:color w:val="0000FF"/>
          <w:szCs w:val="20"/>
        </w:rPr>
      </w:pPr>
      <w:r w:rsidRPr="00303DA1">
        <w:rPr>
          <w:color w:val="0000FF"/>
          <w:szCs w:val="20"/>
        </w:rPr>
        <w:t>http://www.</w:t>
      </w:r>
      <w:r>
        <w:rPr>
          <w:color w:val="0000FF"/>
          <w:szCs w:val="20"/>
        </w:rPr>
        <w:t>w3school</w:t>
      </w:r>
      <w:r w:rsidRPr="00303DA1">
        <w:rPr>
          <w:color w:val="0000FF"/>
          <w:szCs w:val="20"/>
        </w:rPr>
        <w:t>.com</w:t>
      </w:r>
    </w:p>
    <w:p w14:paraId="5E01E4AE" w14:textId="77777777" w:rsidR="00460073" w:rsidRPr="00303DA1" w:rsidRDefault="00460073" w:rsidP="00496DF6">
      <w:pPr>
        <w:spacing w:line="276" w:lineRule="auto"/>
        <w:rPr>
          <w:color w:val="0000FF"/>
          <w:szCs w:val="20"/>
        </w:rPr>
      </w:pPr>
    </w:p>
    <w:p w14:paraId="4BA52A70" w14:textId="77777777" w:rsidR="00303DA1" w:rsidRPr="005F3288" w:rsidRDefault="00303DA1" w:rsidP="00496DF6">
      <w:pPr>
        <w:tabs>
          <w:tab w:val="left" w:pos="3667"/>
        </w:tabs>
        <w:spacing w:line="276" w:lineRule="auto"/>
      </w:pPr>
    </w:p>
    <w:sectPr w:rsidR="00303DA1" w:rsidRPr="005F3288" w:rsidSect="00785213">
      <w:headerReference w:type="default" r:id="rId32"/>
      <w:footerReference w:type="default" r:id="rId33"/>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421EA" w14:textId="77777777" w:rsidR="000865AB" w:rsidRDefault="000865AB" w:rsidP="00180E2A">
      <w:r>
        <w:separator/>
      </w:r>
    </w:p>
  </w:endnote>
  <w:endnote w:type="continuationSeparator" w:id="0">
    <w:p w14:paraId="29E0FE16" w14:textId="77777777" w:rsidR="000865AB" w:rsidRDefault="000865AB"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016959"/>
      <w:docPartObj>
        <w:docPartGallery w:val="Page Numbers (Bottom of Page)"/>
        <w:docPartUnique/>
      </w:docPartObj>
    </w:sdtPr>
    <w:sdtEndPr>
      <w:rPr>
        <w:noProof/>
      </w:rPr>
    </w:sdtEndPr>
    <w:sdtContent>
      <w:p w14:paraId="7EDBEBA6" w14:textId="77777777"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55EC2D86" w14:textId="77777777" w:rsidR="00780D68" w:rsidRDefault="00780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0AFBE" w14:textId="77777777" w:rsidR="000865AB" w:rsidRDefault="000865AB" w:rsidP="00180E2A">
      <w:r>
        <w:separator/>
      </w:r>
    </w:p>
  </w:footnote>
  <w:footnote w:type="continuationSeparator" w:id="0">
    <w:p w14:paraId="7D47508C" w14:textId="77777777" w:rsidR="000865AB" w:rsidRDefault="000865AB"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47CC" w14:textId="3F85082F" w:rsidR="00780D68" w:rsidRPr="00CE7C42" w:rsidRDefault="00987052">
    <w:pPr>
      <w:pStyle w:val="Header"/>
      <w:jc w:val="right"/>
      <w:rPr>
        <w:i/>
      </w:rPr>
    </w:pPr>
    <w:r>
      <w:rPr>
        <w:i/>
      </w:rPr>
      <w:t>Real Estate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0BB319B"/>
    <w:multiLevelType w:val="multilevel"/>
    <w:tmpl w:val="86B8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06203BDE"/>
    <w:multiLevelType w:val="multilevel"/>
    <w:tmpl w:val="DA8C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86FA7"/>
    <w:multiLevelType w:val="multilevel"/>
    <w:tmpl w:val="5318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F76BCA"/>
    <w:multiLevelType w:val="multilevel"/>
    <w:tmpl w:val="0778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293515"/>
    <w:multiLevelType w:val="multilevel"/>
    <w:tmpl w:val="4C92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992991"/>
    <w:multiLevelType w:val="multilevel"/>
    <w:tmpl w:val="AD72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9F78EE"/>
    <w:multiLevelType w:val="multilevel"/>
    <w:tmpl w:val="42EA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051FD"/>
    <w:multiLevelType w:val="multilevel"/>
    <w:tmpl w:val="4C84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E511C3"/>
    <w:multiLevelType w:val="multilevel"/>
    <w:tmpl w:val="2370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254E2"/>
    <w:multiLevelType w:val="multilevel"/>
    <w:tmpl w:val="5DE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ED3450"/>
    <w:multiLevelType w:val="multilevel"/>
    <w:tmpl w:val="453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15E82"/>
    <w:multiLevelType w:val="multilevel"/>
    <w:tmpl w:val="E0E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1B5C0A"/>
    <w:multiLevelType w:val="multilevel"/>
    <w:tmpl w:val="54C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E460E1"/>
    <w:multiLevelType w:val="multilevel"/>
    <w:tmpl w:val="AC8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52899"/>
    <w:multiLevelType w:val="multilevel"/>
    <w:tmpl w:val="6B72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FCF50F8"/>
    <w:multiLevelType w:val="multilevel"/>
    <w:tmpl w:val="0C62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34CB1523"/>
    <w:multiLevelType w:val="multilevel"/>
    <w:tmpl w:val="2D1E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CD449D"/>
    <w:multiLevelType w:val="multilevel"/>
    <w:tmpl w:val="FF40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5A2D06"/>
    <w:multiLevelType w:val="multilevel"/>
    <w:tmpl w:val="F298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3F4CC0"/>
    <w:multiLevelType w:val="multilevel"/>
    <w:tmpl w:val="323C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3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D07BE7"/>
    <w:multiLevelType w:val="multilevel"/>
    <w:tmpl w:val="3B6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9670EC"/>
    <w:multiLevelType w:val="multilevel"/>
    <w:tmpl w:val="B198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A0BC4"/>
    <w:multiLevelType w:val="multilevel"/>
    <w:tmpl w:val="0FCE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4AA8581C"/>
    <w:multiLevelType w:val="multilevel"/>
    <w:tmpl w:val="01E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AE1F04"/>
    <w:multiLevelType w:val="multilevel"/>
    <w:tmpl w:val="4424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3D7301"/>
    <w:multiLevelType w:val="multilevel"/>
    <w:tmpl w:val="984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AF4389"/>
    <w:multiLevelType w:val="multilevel"/>
    <w:tmpl w:val="5452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433002E"/>
    <w:multiLevelType w:val="multilevel"/>
    <w:tmpl w:val="281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1" w15:restartNumberingAfterBreak="0">
    <w:nsid w:val="58224FA3"/>
    <w:multiLevelType w:val="multilevel"/>
    <w:tmpl w:val="B7D2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54" w15:restartNumberingAfterBreak="0">
    <w:nsid w:val="63737949"/>
    <w:multiLevelType w:val="multilevel"/>
    <w:tmpl w:val="9342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2B14FF"/>
    <w:multiLevelType w:val="multilevel"/>
    <w:tmpl w:val="57AE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B4B6619"/>
    <w:multiLevelType w:val="multilevel"/>
    <w:tmpl w:val="2222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9" w15:restartNumberingAfterBreak="0">
    <w:nsid w:val="6E98053D"/>
    <w:multiLevelType w:val="multilevel"/>
    <w:tmpl w:val="37A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2D4962"/>
    <w:multiLevelType w:val="multilevel"/>
    <w:tmpl w:val="CF5A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3674EF"/>
    <w:multiLevelType w:val="multilevel"/>
    <w:tmpl w:val="7D20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 w15:restartNumberingAfterBreak="0">
    <w:nsid w:val="734037FA"/>
    <w:multiLevelType w:val="multilevel"/>
    <w:tmpl w:val="6B7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583390"/>
    <w:multiLevelType w:val="multilevel"/>
    <w:tmpl w:val="AEF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690927">
    <w:abstractNumId w:val="0"/>
  </w:num>
  <w:num w:numId="2" w16cid:durableId="1100953788">
    <w:abstractNumId w:val="1"/>
  </w:num>
  <w:num w:numId="3" w16cid:durableId="1169951066">
    <w:abstractNumId w:val="2"/>
  </w:num>
  <w:num w:numId="4" w16cid:durableId="1677607215">
    <w:abstractNumId w:val="3"/>
  </w:num>
  <w:num w:numId="5" w16cid:durableId="1881897864">
    <w:abstractNumId w:val="4"/>
  </w:num>
  <w:num w:numId="6" w16cid:durableId="641232861">
    <w:abstractNumId w:val="5"/>
  </w:num>
  <w:num w:numId="7" w16cid:durableId="743987915">
    <w:abstractNumId w:val="6"/>
  </w:num>
  <w:num w:numId="8" w16cid:durableId="2075198469">
    <w:abstractNumId w:val="7"/>
  </w:num>
  <w:num w:numId="9" w16cid:durableId="1186675866">
    <w:abstractNumId w:val="8"/>
  </w:num>
  <w:num w:numId="10" w16cid:durableId="193927130">
    <w:abstractNumId w:val="9"/>
  </w:num>
  <w:num w:numId="11" w16cid:durableId="689994127">
    <w:abstractNumId w:val="10"/>
  </w:num>
  <w:num w:numId="12" w16cid:durableId="1575504549">
    <w:abstractNumId w:val="56"/>
  </w:num>
  <w:num w:numId="13" w16cid:durableId="1877085199">
    <w:abstractNumId w:val="19"/>
  </w:num>
  <w:num w:numId="14" w16cid:durableId="1563952836">
    <w:abstractNumId w:val="38"/>
  </w:num>
  <w:num w:numId="15" w16cid:durableId="446975470">
    <w:abstractNumId w:val="53"/>
  </w:num>
  <w:num w:numId="16" w16cid:durableId="1597976296">
    <w:abstractNumId w:val="66"/>
  </w:num>
  <w:num w:numId="17" w16cid:durableId="2111314813">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73134480">
    <w:abstractNumId w:val="43"/>
  </w:num>
  <w:num w:numId="19" w16cid:durableId="938219459">
    <w:abstractNumId w:val="50"/>
  </w:num>
  <w:num w:numId="20" w16cid:durableId="1909655746">
    <w:abstractNumId w:val="62"/>
  </w:num>
  <w:num w:numId="21" w16cid:durableId="530532214">
    <w:abstractNumId w:val="39"/>
  </w:num>
  <w:num w:numId="22" w16cid:durableId="1657956591">
    <w:abstractNumId w:val="16"/>
  </w:num>
  <w:num w:numId="23" w16cid:durableId="10000800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5273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98634354">
    <w:abstractNumId w:val="4"/>
    <w:lvlOverride w:ilvl="0">
      <w:startOverride w:val="1"/>
    </w:lvlOverride>
  </w:num>
  <w:num w:numId="26" w16cid:durableId="13279041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7617870">
    <w:abstractNumId w:val="1"/>
    <w:lvlOverride w:ilvl="0">
      <w:startOverride w:val="1"/>
    </w:lvlOverride>
  </w:num>
  <w:num w:numId="28" w16cid:durableId="513231705">
    <w:abstractNumId w:val="12"/>
  </w:num>
  <w:num w:numId="29" w16cid:durableId="1155031782">
    <w:abstractNumId w:val="33"/>
  </w:num>
  <w:num w:numId="30" w16cid:durableId="1644239908">
    <w:abstractNumId w:val="52"/>
  </w:num>
  <w:num w:numId="31" w16cid:durableId="1960868330">
    <w:abstractNumId w:val="17"/>
  </w:num>
  <w:num w:numId="32" w16cid:durableId="1563058737">
    <w:abstractNumId w:val="63"/>
  </w:num>
  <w:num w:numId="33" w16cid:durableId="568731086">
    <w:abstractNumId w:val="30"/>
  </w:num>
  <w:num w:numId="34" w16cid:durableId="134875626">
    <w:abstractNumId w:val="31"/>
  </w:num>
  <w:num w:numId="35" w16cid:durableId="202602713">
    <w:abstractNumId w:val="48"/>
  </w:num>
  <w:num w:numId="36" w16cid:durableId="1395278757">
    <w:abstractNumId w:val="55"/>
  </w:num>
  <w:num w:numId="37" w16cid:durableId="1960913826">
    <w:abstractNumId w:val="40"/>
  </w:num>
  <w:num w:numId="38" w16cid:durableId="1856773039">
    <w:abstractNumId w:val="18"/>
  </w:num>
  <w:num w:numId="39" w16cid:durableId="2065327642">
    <w:abstractNumId w:val="37"/>
  </w:num>
  <w:num w:numId="40" w16cid:durableId="1917586261">
    <w:abstractNumId w:val="45"/>
  </w:num>
  <w:num w:numId="41" w16cid:durableId="1782021430">
    <w:abstractNumId w:val="60"/>
  </w:num>
  <w:num w:numId="42" w16cid:durableId="1510409061">
    <w:abstractNumId w:val="49"/>
  </w:num>
  <w:num w:numId="43" w16cid:durableId="945188478">
    <w:abstractNumId w:val="65"/>
  </w:num>
  <w:num w:numId="44" w16cid:durableId="894580219">
    <w:abstractNumId w:val="34"/>
  </w:num>
  <w:num w:numId="45" w16cid:durableId="1956448967">
    <w:abstractNumId w:val="24"/>
  </w:num>
  <w:num w:numId="46" w16cid:durableId="193538375">
    <w:abstractNumId w:val="32"/>
  </w:num>
  <w:num w:numId="47" w16cid:durableId="1089305009">
    <w:abstractNumId w:val="36"/>
  </w:num>
  <w:num w:numId="48" w16cid:durableId="2061710304">
    <w:abstractNumId w:val="41"/>
  </w:num>
  <w:num w:numId="49" w16cid:durableId="1074232779">
    <w:abstractNumId w:val="35"/>
  </w:num>
  <w:num w:numId="50" w16cid:durableId="1869221301">
    <w:abstractNumId w:val="20"/>
  </w:num>
  <w:num w:numId="51" w16cid:durableId="1814561307">
    <w:abstractNumId w:val="21"/>
  </w:num>
  <w:num w:numId="52" w16cid:durableId="377510929">
    <w:abstractNumId w:val="14"/>
  </w:num>
  <w:num w:numId="53" w16cid:durableId="224485766">
    <w:abstractNumId w:val="46"/>
  </w:num>
  <w:num w:numId="54" w16cid:durableId="694040455">
    <w:abstractNumId w:val="25"/>
  </w:num>
  <w:num w:numId="55" w16cid:durableId="1421828535">
    <w:abstractNumId w:val="64"/>
  </w:num>
  <w:num w:numId="56" w16cid:durableId="499393813">
    <w:abstractNumId w:val="54"/>
  </w:num>
  <w:num w:numId="57" w16cid:durableId="685905982">
    <w:abstractNumId w:val="42"/>
  </w:num>
  <w:num w:numId="58" w16cid:durableId="1404983510">
    <w:abstractNumId w:val="28"/>
  </w:num>
  <w:num w:numId="59" w16cid:durableId="2013679752">
    <w:abstractNumId w:val="51"/>
  </w:num>
  <w:num w:numId="60" w16cid:durableId="1582249625">
    <w:abstractNumId w:val="29"/>
  </w:num>
  <w:num w:numId="61" w16cid:durableId="1413237210">
    <w:abstractNumId w:val="57"/>
  </w:num>
  <w:num w:numId="62" w16cid:durableId="35860309">
    <w:abstractNumId w:val="13"/>
  </w:num>
  <w:num w:numId="63" w16cid:durableId="56245801">
    <w:abstractNumId w:val="22"/>
  </w:num>
  <w:num w:numId="64" w16cid:durableId="77674688">
    <w:abstractNumId w:val="61"/>
  </w:num>
  <w:num w:numId="65" w16cid:durableId="2132816367">
    <w:abstractNumId w:val="59"/>
  </w:num>
  <w:num w:numId="66" w16cid:durableId="1967470255">
    <w:abstractNumId w:val="47"/>
  </w:num>
  <w:num w:numId="67" w16cid:durableId="2032534781">
    <w:abstractNumId w:val="23"/>
  </w:num>
  <w:num w:numId="68" w16cid:durableId="126897402">
    <w:abstractNumId w:val="11"/>
  </w:num>
  <w:num w:numId="69" w16cid:durableId="1866288266">
    <w:abstractNumId w:val="44"/>
  </w:num>
  <w:num w:numId="70" w16cid:durableId="1254390773">
    <w:abstractNumId w:val="15"/>
  </w:num>
  <w:num w:numId="71" w16cid:durableId="1166941573">
    <w:abstractNumId w:val="27"/>
  </w:num>
  <w:num w:numId="72" w16cid:durableId="7736742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75"/>
    <w:rsid w:val="000368B0"/>
    <w:rsid w:val="00055799"/>
    <w:rsid w:val="000865AB"/>
    <w:rsid w:val="00180E2A"/>
    <w:rsid w:val="001D36AB"/>
    <w:rsid w:val="001F55C8"/>
    <w:rsid w:val="001F7D80"/>
    <w:rsid w:val="00293598"/>
    <w:rsid w:val="002A350A"/>
    <w:rsid w:val="002F6087"/>
    <w:rsid w:val="00303DA1"/>
    <w:rsid w:val="00332B5F"/>
    <w:rsid w:val="00344210"/>
    <w:rsid w:val="00352B54"/>
    <w:rsid w:val="003956F3"/>
    <w:rsid w:val="003A7F61"/>
    <w:rsid w:val="003B54E2"/>
    <w:rsid w:val="003D3943"/>
    <w:rsid w:val="003F4DA9"/>
    <w:rsid w:val="00460073"/>
    <w:rsid w:val="00486145"/>
    <w:rsid w:val="00496DF6"/>
    <w:rsid w:val="004A0915"/>
    <w:rsid w:val="004D4F28"/>
    <w:rsid w:val="004E7533"/>
    <w:rsid w:val="004F20F1"/>
    <w:rsid w:val="005A2490"/>
    <w:rsid w:val="005F05E0"/>
    <w:rsid w:val="005F3288"/>
    <w:rsid w:val="00673104"/>
    <w:rsid w:val="006C01DE"/>
    <w:rsid w:val="006D49D1"/>
    <w:rsid w:val="0070759C"/>
    <w:rsid w:val="0071376B"/>
    <w:rsid w:val="00772A9B"/>
    <w:rsid w:val="00780D68"/>
    <w:rsid w:val="00785213"/>
    <w:rsid w:val="00791EF6"/>
    <w:rsid w:val="007B0DF9"/>
    <w:rsid w:val="00805873"/>
    <w:rsid w:val="00836789"/>
    <w:rsid w:val="0088545C"/>
    <w:rsid w:val="00925DC3"/>
    <w:rsid w:val="00987052"/>
    <w:rsid w:val="00A01F61"/>
    <w:rsid w:val="00A90648"/>
    <w:rsid w:val="00A91DBE"/>
    <w:rsid w:val="00A9422B"/>
    <w:rsid w:val="00B33021"/>
    <w:rsid w:val="00B42E33"/>
    <w:rsid w:val="00B602C5"/>
    <w:rsid w:val="00B73891"/>
    <w:rsid w:val="00B74570"/>
    <w:rsid w:val="00BA1035"/>
    <w:rsid w:val="00BB68F0"/>
    <w:rsid w:val="00BC399B"/>
    <w:rsid w:val="00BD4DBF"/>
    <w:rsid w:val="00C41C7B"/>
    <w:rsid w:val="00C64DD5"/>
    <w:rsid w:val="00C82E1F"/>
    <w:rsid w:val="00C93B75"/>
    <w:rsid w:val="00CD1699"/>
    <w:rsid w:val="00CE126D"/>
    <w:rsid w:val="00CE7C42"/>
    <w:rsid w:val="00CF1758"/>
    <w:rsid w:val="00D30E82"/>
    <w:rsid w:val="00D521B8"/>
    <w:rsid w:val="00D65C14"/>
    <w:rsid w:val="00DE60D4"/>
    <w:rsid w:val="00E73CA7"/>
    <w:rsid w:val="00E9234B"/>
    <w:rsid w:val="00EA5CF8"/>
    <w:rsid w:val="00EB1402"/>
    <w:rsid w:val="00EB4C4D"/>
    <w:rsid w:val="00EF0A86"/>
    <w:rsid w:val="00F66B9B"/>
    <w:rsid w:val="00FD59C4"/>
    <w:rsid w:val="00FE4F3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3DD7B"/>
  <w15:docId w15:val="{84A41E5D-1C82-4F1E-912D-755C40CA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character" w:styleId="UnresolvedMention">
    <w:name w:val="Unresolved Mention"/>
    <w:basedOn w:val="DefaultParagraphFont"/>
    <w:uiPriority w:val="99"/>
    <w:semiHidden/>
    <w:unhideWhenUsed/>
    <w:rsid w:val="00460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011174">
      <w:bodyDiv w:val="1"/>
      <w:marLeft w:val="0"/>
      <w:marRight w:val="0"/>
      <w:marTop w:val="0"/>
      <w:marBottom w:val="0"/>
      <w:divBdr>
        <w:top w:val="none" w:sz="0" w:space="0" w:color="auto"/>
        <w:left w:val="none" w:sz="0" w:space="0" w:color="auto"/>
        <w:bottom w:val="none" w:sz="0" w:space="0" w:color="auto"/>
        <w:right w:val="none" w:sz="0" w:space="0" w:color="auto"/>
      </w:divBdr>
    </w:div>
    <w:div w:id="347026232">
      <w:bodyDiv w:val="1"/>
      <w:marLeft w:val="0"/>
      <w:marRight w:val="0"/>
      <w:marTop w:val="0"/>
      <w:marBottom w:val="0"/>
      <w:divBdr>
        <w:top w:val="none" w:sz="0" w:space="0" w:color="auto"/>
        <w:left w:val="none" w:sz="0" w:space="0" w:color="auto"/>
        <w:bottom w:val="none" w:sz="0" w:space="0" w:color="auto"/>
        <w:right w:val="none" w:sz="0" w:space="0" w:color="auto"/>
      </w:divBdr>
    </w:div>
    <w:div w:id="772164212">
      <w:bodyDiv w:val="1"/>
      <w:marLeft w:val="0"/>
      <w:marRight w:val="0"/>
      <w:marTop w:val="0"/>
      <w:marBottom w:val="0"/>
      <w:divBdr>
        <w:top w:val="none" w:sz="0" w:space="0" w:color="auto"/>
        <w:left w:val="none" w:sz="0" w:space="0" w:color="auto"/>
        <w:bottom w:val="none" w:sz="0" w:space="0" w:color="auto"/>
        <w:right w:val="none" w:sz="0" w:space="0" w:color="auto"/>
      </w:divBdr>
    </w:div>
    <w:div w:id="848250935">
      <w:bodyDiv w:val="1"/>
      <w:marLeft w:val="0"/>
      <w:marRight w:val="0"/>
      <w:marTop w:val="0"/>
      <w:marBottom w:val="0"/>
      <w:divBdr>
        <w:top w:val="none" w:sz="0" w:space="0" w:color="auto"/>
        <w:left w:val="none" w:sz="0" w:space="0" w:color="auto"/>
        <w:bottom w:val="none" w:sz="0" w:space="0" w:color="auto"/>
        <w:right w:val="none" w:sz="0" w:space="0" w:color="auto"/>
      </w:divBdr>
    </w:div>
    <w:div w:id="1129979505">
      <w:bodyDiv w:val="1"/>
      <w:marLeft w:val="0"/>
      <w:marRight w:val="0"/>
      <w:marTop w:val="0"/>
      <w:marBottom w:val="0"/>
      <w:divBdr>
        <w:top w:val="none" w:sz="0" w:space="0" w:color="auto"/>
        <w:left w:val="none" w:sz="0" w:space="0" w:color="auto"/>
        <w:bottom w:val="none" w:sz="0" w:space="0" w:color="auto"/>
        <w:right w:val="none" w:sz="0" w:space="0" w:color="auto"/>
      </w:divBdr>
    </w:div>
    <w:div w:id="1156072432">
      <w:bodyDiv w:val="1"/>
      <w:marLeft w:val="0"/>
      <w:marRight w:val="0"/>
      <w:marTop w:val="0"/>
      <w:marBottom w:val="0"/>
      <w:divBdr>
        <w:top w:val="none" w:sz="0" w:space="0" w:color="auto"/>
        <w:left w:val="none" w:sz="0" w:space="0" w:color="auto"/>
        <w:bottom w:val="none" w:sz="0" w:space="0" w:color="auto"/>
        <w:right w:val="none" w:sz="0" w:space="0" w:color="auto"/>
      </w:divBdr>
    </w:div>
    <w:div w:id="1329022128">
      <w:bodyDiv w:val="1"/>
      <w:marLeft w:val="0"/>
      <w:marRight w:val="0"/>
      <w:marTop w:val="0"/>
      <w:marBottom w:val="0"/>
      <w:divBdr>
        <w:top w:val="none" w:sz="0" w:space="0" w:color="auto"/>
        <w:left w:val="none" w:sz="0" w:space="0" w:color="auto"/>
        <w:bottom w:val="none" w:sz="0" w:space="0" w:color="auto"/>
        <w:right w:val="none" w:sz="0" w:space="0" w:color="auto"/>
      </w:divBdr>
    </w:div>
    <w:div w:id="1360358387">
      <w:bodyDiv w:val="1"/>
      <w:marLeft w:val="0"/>
      <w:marRight w:val="0"/>
      <w:marTop w:val="0"/>
      <w:marBottom w:val="0"/>
      <w:divBdr>
        <w:top w:val="none" w:sz="0" w:space="0" w:color="auto"/>
        <w:left w:val="none" w:sz="0" w:space="0" w:color="auto"/>
        <w:bottom w:val="none" w:sz="0" w:space="0" w:color="auto"/>
        <w:right w:val="none" w:sz="0" w:space="0" w:color="auto"/>
      </w:divBdr>
    </w:div>
    <w:div w:id="1437166366">
      <w:bodyDiv w:val="1"/>
      <w:marLeft w:val="0"/>
      <w:marRight w:val="0"/>
      <w:marTop w:val="0"/>
      <w:marBottom w:val="0"/>
      <w:divBdr>
        <w:top w:val="none" w:sz="0" w:space="0" w:color="auto"/>
        <w:left w:val="none" w:sz="0" w:space="0" w:color="auto"/>
        <w:bottom w:val="none" w:sz="0" w:space="0" w:color="auto"/>
        <w:right w:val="none" w:sz="0" w:space="0" w:color="auto"/>
      </w:divBdr>
    </w:div>
    <w:div w:id="1494908479">
      <w:bodyDiv w:val="1"/>
      <w:marLeft w:val="0"/>
      <w:marRight w:val="0"/>
      <w:marTop w:val="0"/>
      <w:marBottom w:val="0"/>
      <w:divBdr>
        <w:top w:val="none" w:sz="0" w:space="0" w:color="auto"/>
        <w:left w:val="none" w:sz="0" w:space="0" w:color="auto"/>
        <w:bottom w:val="none" w:sz="0" w:space="0" w:color="auto"/>
        <w:right w:val="none" w:sz="0" w:space="0" w:color="auto"/>
      </w:divBdr>
    </w:div>
    <w:div w:id="1687442865">
      <w:bodyDiv w:val="1"/>
      <w:marLeft w:val="0"/>
      <w:marRight w:val="0"/>
      <w:marTop w:val="0"/>
      <w:marBottom w:val="0"/>
      <w:divBdr>
        <w:top w:val="none" w:sz="0" w:space="0" w:color="auto"/>
        <w:left w:val="none" w:sz="0" w:space="0" w:color="auto"/>
        <w:bottom w:val="none" w:sz="0" w:space="0" w:color="auto"/>
        <w:right w:val="none" w:sz="0" w:space="0" w:color="auto"/>
      </w:divBdr>
    </w:div>
    <w:div w:id="16980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www.xml101.com:8081/x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ww.google.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28</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Sairaj Khedekar</cp:lastModifiedBy>
  <cp:revision>2</cp:revision>
  <cp:lastPrinted>2015-01-29T03:47:00Z</cp:lastPrinted>
  <dcterms:created xsi:type="dcterms:W3CDTF">2024-08-17T07:01:00Z</dcterms:created>
  <dcterms:modified xsi:type="dcterms:W3CDTF">2024-08-17T07:01:00Z</dcterms:modified>
</cp:coreProperties>
</file>